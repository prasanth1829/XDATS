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ackground w:color="ffffff">
    <v:background id="_x0000_s1025" filled="t"/>
  </w:background>
  <w:body>
    <w:p w:rsidR="00E31FB9" w:rsidP="00E31FB9" w14:paraId="5EDD09EC" w14:textId="2FD07F7B">
      <w:pPr>
        <w:rPr>
          <w:b/>
        </w:rPr>
      </w:pPr>
      <w:r>
        <w:rPr>
          <w:b/>
          <w:sz w:val="28"/>
          <w:szCs w:val="28"/>
        </w:rPr>
        <w:t>AJAY</w:t>
      </w:r>
      <w:r w:rsidR="00080A98">
        <w:rPr>
          <w:b/>
          <w:sz w:val="28"/>
          <w:szCs w:val="28"/>
        </w:rPr>
        <w:t xml:space="preserve"> KUMAR </w:t>
      </w:r>
      <w:r w:rsidRPr="007253D2" w:rsidR="006E711C">
        <w:rPr>
          <w:b/>
        </w:rPr>
        <w:t xml:space="preserve">                         </w:t>
      </w:r>
      <w:r w:rsidRPr="007253D2" w:rsidR="001C4CE6">
        <w:rPr>
          <w:b/>
        </w:rPr>
        <w:t xml:space="preserve">                               </w:t>
      </w:r>
      <w:r w:rsidR="00FF28C8">
        <w:rPr>
          <w:b/>
        </w:rPr>
        <w:t xml:space="preserve">     </w:t>
      </w:r>
      <w:r w:rsidRPr="007253D2" w:rsidR="005A744B">
        <w:rPr>
          <w:b/>
        </w:rPr>
        <w:t xml:space="preserve"> </w:t>
      </w:r>
      <w:r>
        <w:rPr>
          <w:b/>
        </w:rPr>
        <w:t xml:space="preserve">      </w:t>
      </w:r>
      <w:r w:rsidR="0012745C">
        <w:rPr>
          <w:b/>
        </w:rPr>
        <w:t xml:space="preserve"> </w:t>
      </w:r>
      <w:r>
        <w:rPr>
          <w:b/>
        </w:rPr>
        <w:t xml:space="preserve">  </w:t>
      </w:r>
      <w:r w:rsidR="0012745C">
        <w:rPr>
          <w:b/>
        </w:rPr>
        <w:t xml:space="preserve">    </w:t>
      </w:r>
      <w:r w:rsidR="006A3917">
        <w:rPr>
          <w:b/>
        </w:rPr>
        <w:t xml:space="preserve"> </w:t>
      </w:r>
    </w:p>
    <w:p w:rsidR="00704D0D" w:rsidP="00704D0D" w14:paraId="2961B960" w14:textId="32440C55">
      <w:pPr>
        <w:rPr>
          <w:b/>
        </w:rPr>
      </w:pPr>
      <w:r>
        <w:rPr>
          <w:rFonts w:ascii="Arial" w:hAnsi="Arial" w:cs="Arial"/>
          <w:b/>
        </w:rPr>
        <w:t xml:space="preserve">B.E (Electronics &amp; Telecommunication)            </w:t>
      </w:r>
      <w:r w:rsidR="002F0FFA">
        <w:rPr>
          <w:rFonts w:ascii="Arial" w:hAnsi="Arial" w:cs="Arial"/>
          <w:b/>
        </w:rPr>
        <w:t xml:space="preserve"> </w:t>
      </w:r>
      <w:r>
        <w:rPr>
          <w:rFonts w:ascii="Arial" w:hAnsi="Arial" w:cs="Arial"/>
          <w:b/>
        </w:rPr>
        <w:t xml:space="preserve">                 </w:t>
      </w:r>
      <w:r w:rsidR="0017620B">
        <w:rPr>
          <w:b/>
        </w:rPr>
        <w:t xml:space="preserve"> </w:t>
      </w:r>
      <w:r w:rsidR="00C73F43">
        <w:rPr>
          <w:b/>
        </w:rPr>
        <w:t>Sagaon</w:t>
      </w:r>
      <w:r>
        <w:rPr>
          <w:b/>
        </w:rPr>
        <w:t xml:space="preserve">, </w:t>
      </w:r>
      <w:r w:rsidR="005453A8">
        <w:rPr>
          <w:b/>
        </w:rPr>
        <w:t>Dombilai(East)</w:t>
      </w:r>
    </w:p>
    <w:p w:rsidR="00704D0D" w:rsidP="00704D0D" w14:paraId="25116042" w14:textId="4555D6D5">
      <w:pPr>
        <w:rPr>
          <w:b/>
        </w:rPr>
      </w:pPr>
      <w:r>
        <w:rPr>
          <w:b/>
        </w:rPr>
        <w:t xml:space="preserve">                                                                                                             Mumbai </w:t>
      </w:r>
      <w:r w:rsidR="000873FC">
        <w:rPr>
          <w:b/>
        </w:rPr>
        <w:t>-</w:t>
      </w:r>
      <w:r w:rsidR="005453A8">
        <w:rPr>
          <w:b/>
        </w:rPr>
        <w:t>421201</w:t>
      </w:r>
    </w:p>
    <w:p w:rsidR="00FA4DCE" w:rsidRPr="00061C4C" w:rsidP="00704D0D" w14:paraId="7A1166C6" w14:textId="26A68949">
      <w:pPr>
        <w:rPr>
          <w:rFonts w:ascii="Arial" w:hAnsi="Arial" w:cs="Arial"/>
          <w:b/>
        </w:rPr>
      </w:pPr>
      <w:r>
        <w:rPr>
          <w:b/>
        </w:rPr>
        <w:t xml:space="preserve"> </w:t>
      </w:r>
    </w:p>
    <w:p w:rsidR="00FA4DCE" w:rsidP="002D446A" w14:paraId="08A0B723" w14:textId="68415D0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26"/>
        </w:tabs>
        <w:ind w:left="2160" w:firstLine="720"/>
        <w:rPr>
          <w:b/>
        </w:rPr>
      </w:pPr>
      <w:r>
        <w:rPr>
          <w:b/>
        </w:rPr>
        <w:t xml:space="preserve">  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</w:t>
      </w:r>
      <w:r w:rsidR="0012745C">
        <w:rPr>
          <w:b/>
        </w:rPr>
        <w:t xml:space="preserve">    </w:t>
      </w:r>
      <w:r>
        <w:rPr>
          <w:b/>
        </w:rPr>
        <w:t xml:space="preserve">  </w:t>
      </w:r>
      <w:r w:rsidR="002D446A">
        <w:rPr>
          <w:b/>
        </w:rPr>
        <w:t xml:space="preserve">Email: </w:t>
      </w:r>
      <w:r w:rsidR="00061C4C">
        <w:t>aj</w:t>
      </w:r>
      <w:r w:rsidR="00A17CDC">
        <w:t>aykumar</w:t>
      </w:r>
      <w:r w:rsidR="0017620B">
        <w:t>7407</w:t>
      </w:r>
      <w:r w:rsidR="009E683C">
        <w:t>@gmail.com</w:t>
      </w:r>
      <w:r w:rsidR="002D446A">
        <w:rPr>
          <w:b/>
        </w:rPr>
        <w:tab/>
      </w:r>
    </w:p>
    <w:p w:rsidR="006E711C" w:rsidRPr="00061C4C" w14:paraId="189E8146" w14:textId="0BAD1584">
      <w:pPr>
        <w:rPr>
          <w:b/>
          <w:sz w:val="4"/>
          <w:szCs w:val="4"/>
        </w:rPr>
      </w:pPr>
      <w:r>
        <w:rPr>
          <w:b/>
        </w:rPr>
        <w:t xml:space="preserve">                                                                                                       </w:t>
      </w:r>
      <w:r w:rsidR="0012745C">
        <w:rPr>
          <w:b/>
        </w:rPr>
        <w:t xml:space="preserve">    </w:t>
      </w:r>
      <w:r>
        <w:rPr>
          <w:b/>
        </w:rPr>
        <w:t xml:space="preserve"> </w:t>
      </w:r>
      <w:r w:rsidR="00336628">
        <w:rPr>
          <w:b/>
        </w:rPr>
        <w:t xml:space="preserve">Contact (M) </w:t>
      </w:r>
      <w:r w:rsidR="00551EC9">
        <w:rPr>
          <w:b/>
        </w:rPr>
        <w:t>+</w:t>
      </w:r>
      <w:r w:rsidR="00336628">
        <w:rPr>
          <w:b/>
        </w:rPr>
        <w:t>91</w:t>
      </w:r>
      <w:r w:rsidR="00061C4C">
        <w:rPr>
          <w:b/>
        </w:rPr>
        <w:t xml:space="preserve"> </w:t>
      </w:r>
      <w:r w:rsidR="00473CC1">
        <w:rPr>
          <w:b/>
        </w:rPr>
        <w:t>8149517442</w:t>
      </w:r>
      <w:r>
        <w:rPr>
          <w:b/>
        </w:rPr>
        <w:t xml:space="preserve">                                            </w:t>
      </w:r>
      <w:r w:rsidR="00C10728">
        <w:rPr>
          <w:b/>
        </w:rPr>
        <w:t xml:space="preserve">                              </w:t>
      </w:r>
    </w:p>
    <w:p w:rsidR="006E711C" w14:paraId="13D21FD1" w14:textId="21873B10">
      <w:pPr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-76200</wp:posOffset>
                </wp:positionH>
                <wp:positionV relativeFrom="paragraph">
                  <wp:posOffset>8890</wp:posOffset>
                </wp:positionV>
                <wp:extent cx="6400800" cy="0"/>
                <wp:effectExtent l="9525" t="13970" r="9525" b="14605"/>
                <wp:wrapNone/>
                <wp:docPr id="1" name="Line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00800" cy="0"/>
                        </a:xfrm>
                        <a:prstGeom prst="line">
                          <a:avLst/>
                        </a:prstGeom>
                        <a:noFill/>
                        <a:ln w="126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xmlns:a="http://schemas.openxmlformats.org/drawingml/2006/main" uri="{AF507438-7753-43E0-B8FC-AC1667EBCBE1}">
                            <a14:hiddenEffects xmlns:a14="http://schemas.microsoft.com/office/drawing/2010/main">
                              <a:effectLst>
                                <a:outerShdw algn="ctr" dir="2700000" dist="35921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2" o:spid="_x0000_s1026" style="mso-height-percent:0;mso-height-relative:page;mso-width-percent:0;mso-width-relative:page;mso-wrap-distance-bottom:0;mso-wrap-distance-left:9pt;mso-wrap-distance-right:9pt;mso-wrap-distance-top:0;mso-wrap-style:square;position:absolute;visibility:visible;z-index:251660288" from="-6pt,0.7pt" to="498pt,0.7pt" strokeweight="0.99pt">
                <v:stroke joinstyle="miter"/>
              </v:line>
            </w:pict>
          </mc:Fallback>
        </mc:AlternateContent>
      </w:r>
    </w:p>
    <w:p w:rsidR="00401C9E" w:rsidP="00EC2695" w14:paraId="7F1B500A" w14:textId="77777777">
      <w:pPr>
        <w:ind w:right="746"/>
        <w:rPr>
          <w:b/>
          <w:u w:val="single"/>
          <w:shd w:val="clear" w:color="auto" w:fill="C0C0C0"/>
        </w:rPr>
      </w:pPr>
      <w:r>
        <w:rPr>
          <w:b/>
          <w:u w:val="single"/>
          <w:shd w:val="clear" w:color="auto" w:fill="C0C0C0"/>
        </w:rPr>
        <w:t>Career Objective</w:t>
      </w:r>
    </w:p>
    <w:p w:rsidR="00401C9E" w:rsidP="00EC2695" w14:paraId="55DA9BE6" w14:textId="77777777">
      <w:pPr>
        <w:ind w:right="746"/>
        <w:rPr>
          <w:b/>
        </w:rPr>
      </w:pPr>
      <w:r>
        <w:rPr>
          <w:b/>
        </w:rPr>
        <w:t xml:space="preserve"> </w:t>
      </w:r>
      <w:r>
        <w:rPr>
          <w:b/>
        </w:rPr>
        <w:t xml:space="preserve"> </w:t>
      </w:r>
    </w:p>
    <w:p w:rsidR="00401C9E" w:rsidRPr="008E056F" w:rsidP="003C46E0" w14:paraId="3E9BA198" w14:textId="77777777">
      <w:pPr>
        <w:ind w:left="1080" w:right="746"/>
        <w:jc w:val="both"/>
        <w:rPr>
          <w:rFonts w:cs="Arial"/>
          <w:sz w:val="22"/>
          <w:szCs w:val="22"/>
        </w:rPr>
      </w:pPr>
      <w:r w:rsidRPr="008E056F">
        <w:rPr>
          <w:sz w:val="22"/>
          <w:szCs w:val="22"/>
        </w:rPr>
        <w:t>I</w:t>
      </w:r>
      <w:r w:rsidRPr="008E056F">
        <w:rPr>
          <w:rFonts w:cs="Arial"/>
          <w:sz w:val="22"/>
          <w:szCs w:val="22"/>
        </w:rPr>
        <w:t>ntend to build a career with Leading Corporat</w:t>
      </w:r>
      <w:r w:rsidRPr="008E056F" w:rsidR="00451BA4">
        <w:rPr>
          <w:rFonts w:cs="Arial"/>
          <w:sz w:val="22"/>
          <w:szCs w:val="22"/>
        </w:rPr>
        <w:t xml:space="preserve">e </w:t>
      </w:r>
      <w:r w:rsidRPr="008E056F">
        <w:rPr>
          <w:rFonts w:cs="Arial"/>
          <w:sz w:val="22"/>
          <w:szCs w:val="22"/>
        </w:rPr>
        <w:t>having</w:t>
      </w:r>
      <w:r w:rsidRPr="008E056F" w:rsidR="00451BA4">
        <w:rPr>
          <w:rFonts w:cs="Arial"/>
          <w:sz w:val="22"/>
          <w:szCs w:val="22"/>
        </w:rPr>
        <w:t xml:space="preserve"> </w:t>
      </w:r>
      <w:r w:rsidRPr="008E056F" w:rsidR="00BA269E">
        <w:rPr>
          <w:rFonts w:cs="Arial"/>
          <w:sz w:val="22"/>
          <w:szCs w:val="22"/>
        </w:rPr>
        <w:t>committed</w:t>
      </w:r>
      <w:r w:rsidRPr="008E056F" w:rsidR="00451BA4">
        <w:rPr>
          <w:rFonts w:cs="Arial"/>
          <w:sz w:val="22"/>
          <w:szCs w:val="22"/>
        </w:rPr>
        <w:t xml:space="preserve"> and</w:t>
      </w:r>
      <w:r w:rsidR="008E056F">
        <w:rPr>
          <w:rFonts w:cs="Arial"/>
          <w:sz w:val="22"/>
          <w:szCs w:val="22"/>
        </w:rPr>
        <w:t xml:space="preserve"> </w:t>
      </w:r>
      <w:r w:rsidRPr="008E056F">
        <w:rPr>
          <w:rFonts w:cs="Arial"/>
          <w:sz w:val="22"/>
          <w:szCs w:val="22"/>
        </w:rPr>
        <w:t xml:space="preserve">dedicated </w:t>
      </w:r>
      <w:r w:rsidRPr="008E056F" w:rsidR="00451BA4">
        <w:rPr>
          <w:rFonts w:cs="Arial"/>
          <w:sz w:val="22"/>
          <w:szCs w:val="22"/>
        </w:rPr>
        <w:t xml:space="preserve">people </w:t>
      </w:r>
      <w:r w:rsidRPr="008E056F">
        <w:rPr>
          <w:rFonts w:cs="Arial"/>
          <w:sz w:val="22"/>
          <w:szCs w:val="22"/>
        </w:rPr>
        <w:t xml:space="preserve">that nurtures my </w:t>
      </w:r>
      <w:r w:rsidRPr="008E056F" w:rsidR="00BA269E">
        <w:rPr>
          <w:rFonts w:cs="Arial"/>
          <w:sz w:val="22"/>
          <w:szCs w:val="22"/>
        </w:rPr>
        <w:t>experience,</w:t>
      </w:r>
      <w:r w:rsidRPr="008E056F">
        <w:rPr>
          <w:rFonts w:cs="Arial"/>
          <w:sz w:val="22"/>
          <w:szCs w:val="22"/>
        </w:rPr>
        <w:t xml:space="preserve"> ackno</w:t>
      </w:r>
      <w:r w:rsidRPr="008E056F">
        <w:rPr>
          <w:rFonts w:cs="Arial"/>
          <w:sz w:val="22"/>
          <w:szCs w:val="22"/>
        </w:rPr>
        <w:t>wledge</w:t>
      </w:r>
      <w:r w:rsidRPr="008E056F" w:rsidR="00387CF5">
        <w:rPr>
          <w:rFonts w:cs="Arial"/>
          <w:sz w:val="22"/>
          <w:szCs w:val="22"/>
        </w:rPr>
        <w:t>s</w:t>
      </w:r>
      <w:r w:rsidRPr="008E056F">
        <w:rPr>
          <w:rFonts w:cs="Arial"/>
          <w:sz w:val="22"/>
          <w:szCs w:val="22"/>
        </w:rPr>
        <w:t xml:space="preserve"> my efforts and</w:t>
      </w:r>
      <w:r w:rsidR="003C46E0">
        <w:rPr>
          <w:rFonts w:cs="Arial"/>
          <w:sz w:val="22"/>
          <w:szCs w:val="22"/>
        </w:rPr>
        <w:t xml:space="preserve"> </w:t>
      </w:r>
      <w:r w:rsidRPr="008E056F">
        <w:rPr>
          <w:rFonts w:cs="Arial"/>
          <w:sz w:val="22"/>
          <w:szCs w:val="22"/>
        </w:rPr>
        <w:t>provides growth.</w:t>
      </w:r>
    </w:p>
    <w:p w:rsidR="006E711C" w:rsidP="00EC2695" w14:paraId="7393124B" w14:textId="77777777">
      <w:pPr>
        <w:ind w:right="746"/>
        <w:rPr>
          <w:rFonts w:cs="Arial"/>
        </w:rPr>
      </w:pPr>
    </w:p>
    <w:p w:rsidR="006E711C" w:rsidP="00EC2695" w14:paraId="6C31AB6C" w14:textId="77777777">
      <w:pPr>
        <w:ind w:right="746"/>
        <w:rPr>
          <w:rFonts w:cs="Arial"/>
          <w:b/>
          <w:sz w:val="28"/>
          <w:szCs w:val="28"/>
        </w:rPr>
      </w:pPr>
      <w:r>
        <w:rPr>
          <w:rFonts w:cs="Arial"/>
          <w:b/>
          <w:u w:val="single"/>
          <w:shd w:val="clear" w:color="auto" w:fill="C0C0C0"/>
        </w:rPr>
        <w:t>Technical Skills</w:t>
      </w:r>
      <w:r>
        <w:rPr>
          <w:rFonts w:cs="Arial"/>
          <w:b/>
          <w:sz w:val="28"/>
          <w:szCs w:val="28"/>
        </w:rPr>
        <w:t xml:space="preserve">    </w:t>
      </w:r>
    </w:p>
    <w:p w:rsidR="0093561C" w:rsidP="00EC2695" w14:paraId="312C27DA" w14:textId="77777777">
      <w:pPr>
        <w:ind w:right="746"/>
        <w:rPr>
          <w:rFonts w:cs="Arial"/>
          <w:b/>
          <w:sz w:val="28"/>
          <w:szCs w:val="28"/>
        </w:rPr>
      </w:pPr>
    </w:p>
    <w:p w:rsidR="0093561C" w:rsidRPr="008137C2" w:rsidP="008137C2" w14:paraId="05616DC5" w14:textId="5D13B641">
      <w:pPr>
        <w:ind w:left="924" w:right="746"/>
        <w:rPr>
          <w:rFonts w:cs="Arial"/>
          <w:b/>
          <w:sz w:val="28"/>
          <w:szCs w:val="28"/>
        </w:rPr>
      </w:pPr>
      <w:r>
        <w:rPr>
          <w:rFonts w:cs="Arial"/>
          <w:b/>
          <w:bCs/>
        </w:rPr>
        <w:t xml:space="preserve">      </w:t>
      </w:r>
      <w:r w:rsidRPr="00CB562F" w:rsidR="008137C2">
        <w:rPr>
          <w:rFonts w:cs="Arial"/>
          <w:b/>
          <w:bCs/>
        </w:rPr>
        <w:t>Languages</w:t>
      </w:r>
      <w:r w:rsidRPr="00CB562F" w:rsidR="00742859">
        <w:rPr>
          <w:rFonts w:cs="Arial"/>
          <w:b/>
          <w:bCs/>
          <w:sz w:val="22"/>
          <w:szCs w:val="22"/>
        </w:rPr>
        <w:t>:</w:t>
      </w:r>
      <w:r w:rsidRPr="008137C2" w:rsidR="00753670">
        <w:rPr>
          <w:rFonts w:cs="Arial"/>
          <w:sz w:val="22"/>
          <w:szCs w:val="22"/>
        </w:rPr>
        <w:t xml:space="preserve"> C#.NET, .Net Core ,MVC,</w:t>
      </w:r>
      <w:r w:rsidR="001D2A9E">
        <w:rPr>
          <w:rFonts w:cs="Arial"/>
          <w:sz w:val="22"/>
          <w:szCs w:val="22"/>
        </w:rPr>
        <w:t xml:space="preserve"> </w:t>
      </w:r>
      <w:r w:rsidR="002B5380">
        <w:rPr>
          <w:rFonts w:cs="Arial"/>
          <w:sz w:val="22"/>
          <w:szCs w:val="22"/>
        </w:rPr>
        <w:t>Web API,</w:t>
      </w:r>
      <w:r w:rsidRPr="008137C2" w:rsidR="000A4B12">
        <w:rPr>
          <w:rFonts w:cs="Arial"/>
          <w:sz w:val="22"/>
          <w:szCs w:val="22"/>
        </w:rPr>
        <w:t>SQL</w:t>
      </w:r>
      <w:r w:rsidRPr="008137C2" w:rsidR="007E038E">
        <w:rPr>
          <w:rFonts w:cs="Arial"/>
          <w:sz w:val="22"/>
          <w:szCs w:val="22"/>
        </w:rPr>
        <w:t>,</w:t>
      </w:r>
      <w:r w:rsidRPr="008137C2" w:rsidR="00753670">
        <w:rPr>
          <w:rFonts w:cs="Arial"/>
          <w:sz w:val="22"/>
          <w:szCs w:val="22"/>
        </w:rPr>
        <w:t xml:space="preserve"> JAVASCRIPT,</w:t>
      </w:r>
      <w:r w:rsidR="00931410">
        <w:rPr>
          <w:rFonts w:cs="Arial"/>
          <w:sz w:val="22"/>
          <w:szCs w:val="22"/>
        </w:rPr>
        <w:t xml:space="preserve"> </w:t>
      </w:r>
      <w:r w:rsidRPr="008137C2" w:rsidR="00753670">
        <w:rPr>
          <w:rFonts w:cs="Arial"/>
          <w:sz w:val="22"/>
          <w:szCs w:val="22"/>
        </w:rPr>
        <w:t>jquery</w:t>
      </w:r>
      <w:r w:rsidR="00261EA8">
        <w:rPr>
          <w:rFonts w:cs="Arial"/>
          <w:sz w:val="22"/>
          <w:szCs w:val="22"/>
        </w:rPr>
        <w:t>,Angular-17</w:t>
      </w:r>
    </w:p>
    <w:p w:rsidR="00E83562" w:rsidP="00E83562" w14:paraId="6C4C368B" w14:textId="19E57CFF">
      <w:pPr>
        <w:pStyle w:val="ListParagraph"/>
        <w:ind w:left="1284" w:right="746"/>
      </w:pPr>
      <w:r w:rsidRPr="00E83562">
        <w:rPr>
          <w:rFonts w:cs="Arial"/>
          <w:b/>
        </w:rPr>
        <w:t>Tools:</w:t>
      </w:r>
      <w:r>
        <w:rPr>
          <w:rFonts w:cs="Arial"/>
          <w:b/>
        </w:rPr>
        <w:t xml:space="preserve"> </w:t>
      </w:r>
      <w:r w:rsidR="002B7EFA">
        <w:t>TFS, SVN, GIT and Github copilot.</w:t>
      </w:r>
      <w:r w:rsidR="00AE5455">
        <w:t xml:space="preserve"> </w:t>
      </w:r>
      <w:r w:rsidR="00023B6F">
        <w:t>Postmain</w:t>
      </w:r>
      <w:r w:rsidR="00323A5F">
        <w:t>,</w:t>
      </w:r>
      <w:r w:rsidR="00AE5455">
        <w:t xml:space="preserve"> </w:t>
      </w:r>
      <w:r w:rsidRPr="00323A5F" w:rsidR="00323A5F">
        <w:t>Fiddler</w:t>
      </w:r>
    </w:p>
    <w:p w:rsidR="003A0521" w:rsidRPr="00E83562" w:rsidP="00E83562" w14:paraId="5EA2872F" w14:textId="264EB03E">
      <w:pPr>
        <w:pStyle w:val="ListParagraph"/>
        <w:ind w:left="1284" w:right="746"/>
        <w:rPr>
          <w:rFonts w:cs="Arial"/>
          <w:b/>
        </w:rPr>
      </w:pPr>
      <w:r w:rsidRPr="003A0521">
        <w:rPr>
          <w:rFonts w:cs="Arial"/>
          <w:b/>
          <w:bCs/>
        </w:rPr>
        <w:t>DevOps:</w:t>
      </w:r>
      <w:r w:rsidRPr="003A0521">
        <w:rPr>
          <w:rFonts w:cs="Arial"/>
          <w:b/>
        </w:rPr>
        <w:t xml:space="preserve"> </w:t>
      </w:r>
      <w:r w:rsidRPr="00CB562F">
        <w:rPr>
          <w:rFonts w:cs="Arial"/>
          <w:bCs/>
        </w:rPr>
        <w:t>Azure DevOps</w:t>
      </w:r>
      <w:r w:rsidR="003958B5">
        <w:rPr>
          <w:rFonts w:cs="Arial"/>
          <w:bCs/>
        </w:rPr>
        <w:t>.</w:t>
      </w:r>
    </w:p>
    <w:p w:rsidR="006E711C" w:rsidRPr="00CC4BF2" w:rsidP="00EC2695" w14:paraId="488A48E4" w14:textId="77777777">
      <w:pPr>
        <w:ind w:right="746"/>
        <w:rPr>
          <w:rFonts w:cs="Arial"/>
          <w:b/>
          <w:sz w:val="22"/>
          <w:szCs w:val="22"/>
        </w:rPr>
      </w:pPr>
      <w:r>
        <w:rPr>
          <w:rFonts w:cs="Arial"/>
          <w:b/>
          <w:sz w:val="28"/>
          <w:szCs w:val="28"/>
        </w:rPr>
        <w:t xml:space="preserve">            </w:t>
      </w:r>
    </w:p>
    <w:p w:rsidR="00B634CA" w:rsidP="001A282B" w14:paraId="10DC946C" w14:textId="77777777">
      <w:pPr>
        <w:tabs>
          <w:tab w:val="left" w:pos="2160"/>
        </w:tabs>
        <w:ind w:right="746"/>
        <w:jc w:val="both"/>
        <w:rPr>
          <w:rFonts w:cs="Arial"/>
          <w:b/>
          <w:u w:val="single"/>
          <w:shd w:val="clear" w:color="auto" w:fill="C0C0C0"/>
        </w:rPr>
      </w:pPr>
    </w:p>
    <w:p w:rsidR="00421B1C" w:rsidP="001A282B" w14:paraId="2D6540BB" w14:textId="57BC2DF6">
      <w:pPr>
        <w:tabs>
          <w:tab w:val="left" w:pos="2160"/>
        </w:tabs>
        <w:ind w:right="746"/>
        <w:jc w:val="both"/>
        <w:rPr>
          <w:rFonts w:cs="Arial"/>
          <w:b/>
          <w:u w:val="single"/>
          <w:shd w:val="clear" w:color="auto" w:fill="C0C0C0"/>
        </w:rPr>
      </w:pPr>
      <w:r w:rsidRPr="003E06DC">
        <w:rPr>
          <w:rFonts w:cs="Arial"/>
          <w:b/>
          <w:u w:val="single"/>
          <w:shd w:val="clear" w:color="auto" w:fill="C0C0C0"/>
        </w:rPr>
        <w:t>W</w:t>
      </w:r>
      <w:r w:rsidR="00FD3FBE">
        <w:rPr>
          <w:rFonts w:cs="Arial"/>
          <w:b/>
          <w:u w:val="single"/>
          <w:shd w:val="clear" w:color="auto" w:fill="C0C0C0"/>
        </w:rPr>
        <w:t>ork</w:t>
      </w:r>
      <w:r w:rsidRPr="003E06DC">
        <w:rPr>
          <w:rFonts w:cs="Arial"/>
          <w:b/>
          <w:u w:val="single"/>
          <w:shd w:val="clear" w:color="auto" w:fill="C0C0C0"/>
        </w:rPr>
        <w:t xml:space="preserve"> E</w:t>
      </w:r>
      <w:r w:rsidR="002F1252">
        <w:rPr>
          <w:rFonts w:cs="Arial"/>
          <w:b/>
          <w:u w:val="single"/>
          <w:shd w:val="clear" w:color="auto" w:fill="C0C0C0"/>
        </w:rPr>
        <w:t>xperience</w:t>
      </w:r>
      <w:r w:rsidRPr="003E06DC">
        <w:rPr>
          <w:rFonts w:cs="Arial"/>
          <w:b/>
          <w:u w:val="single"/>
          <w:shd w:val="clear" w:color="auto" w:fill="C0C0C0"/>
        </w:rPr>
        <w:t>:</w:t>
      </w:r>
    </w:p>
    <w:p w:rsidR="00FD3FBE" w:rsidP="001A282B" w14:paraId="7E6A7176" w14:textId="77777777">
      <w:pPr>
        <w:tabs>
          <w:tab w:val="left" w:pos="2160"/>
        </w:tabs>
        <w:ind w:right="746"/>
        <w:jc w:val="both"/>
        <w:rPr>
          <w:rFonts w:cs="Arial"/>
          <w:b/>
          <w:u w:val="single"/>
          <w:shd w:val="clear" w:color="auto" w:fill="C0C0C0"/>
        </w:rPr>
      </w:pPr>
    </w:p>
    <w:p w:rsidR="002E2FB1" w:rsidRPr="006944EB" w:rsidP="004647A9" w14:paraId="274B2A5C" w14:textId="448C0170">
      <w:pPr>
        <w:pStyle w:val="ListParagraph"/>
        <w:numPr>
          <w:ilvl w:val="0"/>
          <w:numId w:val="5"/>
        </w:numPr>
        <w:tabs>
          <w:tab w:val="left" w:pos="2160"/>
        </w:tabs>
        <w:ind w:right="746"/>
        <w:jc w:val="both"/>
        <w:rPr>
          <w:rFonts w:cs="Arial"/>
          <w:b/>
          <w:shd w:val="clear" w:color="auto" w:fill="C0C0C0"/>
        </w:rPr>
      </w:pPr>
      <w:r w:rsidRPr="006A2494">
        <w:rPr>
          <w:b/>
          <w:bCs/>
        </w:rPr>
        <w:t xml:space="preserve">MUFG </w:t>
      </w:r>
      <w:r w:rsidR="003760D7">
        <w:rPr>
          <w:b/>
          <w:bCs/>
        </w:rPr>
        <w:t>(</w:t>
      </w:r>
      <w:r w:rsidRPr="00CC1CDD" w:rsidR="003760D7">
        <w:rPr>
          <w:b/>
          <w:bCs/>
        </w:rPr>
        <w:t>8</w:t>
      </w:r>
      <w:r w:rsidRPr="00CC1CDD" w:rsidR="003760D7">
        <w:rPr>
          <w:b/>
          <w:bCs/>
          <w:vertAlign w:val="superscript"/>
        </w:rPr>
        <w:t>th</w:t>
      </w:r>
      <w:r w:rsidRPr="00CC1CDD" w:rsidR="003760D7">
        <w:rPr>
          <w:b/>
          <w:bCs/>
        </w:rPr>
        <w:t xml:space="preserve"> Sep 2021</w:t>
      </w:r>
      <w:r w:rsidR="00143814">
        <w:rPr>
          <w:b/>
          <w:bCs/>
        </w:rPr>
        <w:t>- Till Date)</w:t>
      </w:r>
    </w:p>
    <w:p w:rsidR="0078164E" w:rsidP="001B77E5" w14:paraId="4A02C294" w14:textId="7146D9D5">
      <w:pPr>
        <w:pStyle w:val="ListParagraph"/>
        <w:tabs>
          <w:tab w:val="left" w:pos="2160"/>
        </w:tabs>
        <w:ind w:right="746"/>
        <w:jc w:val="both"/>
      </w:pPr>
      <w:r w:rsidRPr="00F107A2">
        <w:rPr>
          <w:b/>
          <w:bCs/>
        </w:rPr>
        <w:t>Designation</w:t>
      </w:r>
      <w:r>
        <w:t xml:space="preserve">: - Software developer </w:t>
      </w:r>
    </w:p>
    <w:p w:rsidR="0078164E" w:rsidP="0078164E" w14:paraId="29AB3FC7" w14:textId="42571CAC">
      <w:pPr>
        <w:pStyle w:val="ListParagraph"/>
        <w:tabs>
          <w:tab w:val="left" w:pos="2160"/>
        </w:tabs>
        <w:ind w:left="1440" w:right="746"/>
        <w:jc w:val="both"/>
      </w:pPr>
      <w:r w:rsidRPr="00453AFE">
        <w:rPr>
          <w:b/>
          <w:bCs/>
        </w:rPr>
        <w:t>Project</w:t>
      </w:r>
      <w:r>
        <w:t>:</w:t>
      </w:r>
      <w:r w:rsidR="005E41A9">
        <w:t xml:space="preserve">  </w:t>
      </w:r>
      <w:r w:rsidRPr="00753F79">
        <w:t>RSS(</w:t>
      </w:r>
      <w:r w:rsidRPr="00753F79" w:rsidR="00DA34E7">
        <w:t>Retireme</w:t>
      </w:r>
      <w:r w:rsidR="00DA34E7">
        <w:t>nt</w:t>
      </w:r>
      <w:r w:rsidRPr="00753F79">
        <w:t xml:space="preserve"> and Superanimation </w:t>
      </w:r>
      <w:r w:rsidRPr="00753F79">
        <w:rPr>
          <w:rFonts w:eastAsia="Times New Roman"/>
        </w:rPr>
        <w:t>Solutions)</w:t>
      </w:r>
    </w:p>
    <w:p w:rsidR="0078164E" w:rsidRPr="00555463" w:rsidP="0078164E" w14:paraId="676F12A5" w14:textId="57F6B78B">
      <w:pPr>
        <w:pStyle w:val="ListParagraph"/>
        <w:tabs>
          <w:tab w:val="left" w:pos="2160"/>
        </w:tabs>
        <w:ind w:left="1440" w:right="746"/>
        <w:jc w:val="both"/>
        <w:rPr>
          <w:rFonts w:cs="Arial"/>
          <w:b/>
          <w:shd w:val="clear" w:color="auto" w:fill="C0C0C0"/>
        </w:rPr>
      </w:pPr>
      <w:r w:rsidRPr="00453AFE">
        <w:rPr>
          <w:b/>
          <w:bCs/>
        </w:rPr>
        <w:t>Technologies</w:t>
      </w:r>
      <w:r>
        <w:t xml:space="preserve">: C#.net,MVC,.NET Core, SQL, </w:t>
      </w:r>
      <w:r w:rsidRPr="00962D02">
        <w:t>Unit testing</w:t>
      </w:r>
      <w:r w:rsidR="004B4E04">
        <w:t xml:space="preserve"> </w:t>
      </w:r>
      <w:r w:rsidR="0091391D">
        <w:t>,</w:t>
      </w:r>
      <w:r w:rsidR="00B3074D">
        <w:t xml:space="preserve"> </w:t>
      </w:r>
      <w:r w:rsidRPr="00CB562F" w:rsidR="00AE3A58">
        <w:rPr>
          <w:rFonts w:cs="Arial"/>
          <w:bCs/>
        </w:rPr>
        <w:t>Azure DevOps</w:t>
      </w:r>
      <w:r w:rsidR="00897A8B">
        <w:t>,</w:t>
      </w:r>
      <w:r w:rsidRPr="00897A8B" w:rsidR="00897A8B">
        <w:rPr>
          <w:rFonts w:cs="Arial"/>
          <w:sz w:val="22"/>
          <w:szCs w:val="22"/>
        </w:rPr>
        <w:t xml:space="preserve"> </w:t>
      </w:r>
      <w:r w:rsidR="001D2A9E">
        <w:rPr>
          <w:rFonts w:cs="Arial"/>
          <w:sz w:val="22"/>
          <w:szCs w:val="22"/>
        </w:rPr>
        <w:t>Web API</w:t>
      </w:r>
      <w:r w:rsidR="006B5E11">
        <w:rPr>
          <w:rFonts w:cs="Arial"/>
          <w:sz w:val="22"/>
          <w:szCs w:val="22"/>
        </w:rPr>
        <w:t>,</w:t>
      </w:r>
      <w:r w:rsidRPr="005715E6" w:rsidR="005715E6">
        <w:rPr>
          <w:rFonts w:cs="Arial"/>
          <w:sz w:val="22"/>
          <w:szCs w:val="22"/>
        </w:rPr>
        <w:t xml:space="preserve"> </w:t>
      </w:r>
      <w:r w:rsidR="005715E6">
        <w:rPr>
          <w:rFonts w:cs="Arial"/>
          <w:sz w:val="22"/>
          <w:szCs w:val="22"/>
        </w:rPr>
        <w:t>Angular</w:t>
      </w:r>
    </w:p>
    <w:p w:rsidR="003962AB" w:rsidRPr="00497A7A" w:rsidP="00497A7A" w14:paraId="364772FB" w14:textId="473429E3">
      <w:pPr>
        <w:pStyle w:val="ListParagraph"/>
        <w:tabs>
          <w:tab w:val="left" w:pos="900"/>
        </w:tabs>
        <w:suppressAutoHyphens w:val="0"/>
        <w:spacing w:line="222" w:lineRule="auto"/>
        <w:ind w:left="1440"/>
        <w:rPr>
          <w:rFonts w:cs="Arial"/>
          <w:b/>
          <w:u w:val="single"/>
          <w:shd w:val="clear" w:color="auto" w:fill="C0C0C0"/>
        </w:rPr>
      </w:pPr>
      <w:r w:rsidRPr="00187B74">
        <w:rPr>
          <w:rFonts w:eastAsia="Times New Roman"/>
          <w:b/>
          <w:bCs/>
        </w:rPr>
        <w:t>Description:</w:t>
      </w:r>
      <w:r w:rsidRPr="00187B74">
        <w:rPr>
          <w:rFonts w:eastAsia="Times New Roman"/>
          <w:b/>
        </w:rPr>
        <w:t xml:space="preserve"> </w:t>
      </w:r>
      <w:r w:rsidRPr="00187B74">
        <w:rPr>
          <w:rFonts w:eastAsia="Times New Roman"/>
          <w:bCs/>
        </w:rPr>
        <w:t>RSS division combines its proprietary technology, process and people to deliver a comprehensive financial data solution to its superannuation clients. We support clients across all superannuation fund sectors including government, industry, retail and corporate.</w:t>
      </w:r>
      <w:r>
        <w:t xml:space="preserve">                 </w:t>
      </w:r>
    </w:p>
    <w:p w:rsidR="00187B74" w:rsidRPr="007469CF" w:rsidP="00497A7A" w14:paraId="515FCD48" w14:textId="30EA31D9">
      <w:pPr>
        <w:pStyle w:val="ListParagraph"/>
        <w:tabs>
          <w:tab w:val="left" w:pos="2160"/>
        </w:tabs>
        <w:ind w:right="746"/>
        <w:jc w:val="both"/>
        <w:rPr>
          <w:rFonts w:cs="Arial"/>
          <w:b/>
          <w:shd w:val="clear" w:color="auto" w:fill="C0C0C0"/>
        </w:rPr>
      </w:pPr>
      <w:r>
        <w:t>Job Profile: -</w:t>
      </w:r>
    </w:p>
    <w:p w:rsidR="007469CF" w:rsidRPr="00FC14D7" w:rsidP="004647A9" w14:paraId="53646AA0" w14:textId="5899FFD6">
      <w:pPr>
        <w:pStyle w:val="ListParagraph"/>
        <w:numPr>
          <w:ilvl w:val="0"/>
          <w:numId w:val="6"/>
        </w:numPr>
        <w:tabs>
          <w:tab w:val="left" w:pos="2160"/>
        </w:tabs>
        <w:ind w:right="746"/>
        <w:jc w:val="both"/>
        <w:rPr>
          <w:rFonts w:cs="Arial"/>
          <w:b/>
          <w:shd w:val="clear" w:color="auto" w:fill="C0C0C0"/>
        </w:rPr>
      </w:pPr>
      <w:r>
        <w:t>Responsible for analysis, design, implementation and Development of code.</w:t>
      </w:r>
    </w:p>
    <w:p w:rsidR="00FC14D7" w:rsidRPr="002C37B7" w:rsidP="004647A9" w14:paraId="22F240ED" w14:textId="177A1315">
      <w:pPr>
        <w:pStyle w:val="ListParagraph"/>
        <w:numPr>
          <w:ilvl w:val="0"/>
          <w:numId w:val="6"/>
        </w:numPr>
        <w:tabs>
          <w:tab w:val="left" w:pos="2160"/>
        </w:tabs>
        <w:ind w:right="746"/>
        <w:jc w:val="both"/>
        <w:rPr>
          <w:rFonts w:cs="Arial"/>
          <w:b/>
          <w:shd w:val="clear" w:color="auto" w:fill="C0C0C0"/>
        </w:rPr>
      </w:pPr>
      <w:r>
        <w:t>Monitored progress on tasks and status of deliverables</w:t>
      </w:r>
      <w:r w:rsidR="002C37B7">
        <w:t>.</w:t>
      </w:r>
    </w:p>
    <w:p w:rsidR="002C37B7" w:rsidRPr="00167A8D" w:rsidP="004647A9" w14:paraId="08ABBDAC" w14:textId="51B240C9">
      <w:pPr>
        <w:pStyle w:val="ListParagraph"/>
        <w:numPr>
          <w:ilvl w:val="0"/>
          <w:numId w:val="6"/>
        </w:numPr>
        <w:tabs>
          <w:tab w:val="left" w:pos="2160"/>
        </w:tabs>
        <w:ind w:right="746"/>
        <w:jc w:val="both"/>
        <w:rPr>
          <w:rFonts w:cs="Arial"/>
          <w:b/>
          <w:shd w:val="clear" w:color="auto" w:fill="C0C0C0"/>
        </w:rPr>
      </w:pPr>
      <w:r>
        <w:t>Deployment of all project.</w:t>
      </w:r>
    </w:p>
    <w:p w:rsidR="009660AA" w:rsidP="001A282B" w14:paraId="5E966EBB" w14:textId="77777777">
      <w:pPr>
        <w:tabs>
          <w:tab w:val="left" w:pos="2160"/>
        </w:tabs>
        <w:ind w:right="746"/>
        <w:jc w:val="both"/>
        <w:rPr>
          <w:rFonts w:cs="Arial"/>
          <w:b/>
          <w:u w:val="single"/>
          <w:shd w:val="clear" w:color="auto" w:fill="C0C0C0"/>
        </w:rPr>
      </w:pPr>
    </w:p>
    <w:p w:rsidR="00AB7173" w:rsidRPr="00AB7173" w:rsidP="004647A9" w14:paraId="2E864BB0" w14:textId="600F3CCB">
      <w:pPr>
        <w:pStyle w:val="ListParagraph"/>
        <w:numPr>
          <w:ilvl w:val="0"/>
          <w:numId w:val="5"/>
        </w:numPr>
        <w:tabs>
          <w:tab w:val="left" w:pos="2160"/>
        </w:tabs>
        <w:ind w:right="746"/>
        <w:jc w:val="both"/>
        <w:rPr>
          <w:rFonts w:cs="Arial"/>
          <w:b/>
          <w:shd w:val="clear" w:color="auto" w:fill="C0C0C0"/>
        </w:rPr>
      </w:pPr>
      <w:r w:rsidRPr="00C96944">
        <w:rPr>
          <w:b/>
        </w:rPr>
        <w:t>OsourceIndia</w:t>
      </w:r>
      <w:r w:rsidRPr="00C96944" w:rsidR="00CF014B">
        <w:rPr>
          <w:b/>
        </w:rPr>
        <w:t xml:space="preserve"> </w:t>
      </w:r>
      <w:r w:rsidRPr="00C96944">
        <w:rPr>
          <w:b/>
        </w:rPr>
        <w:t xml:space="preserve">Pvt.Ltd </w:t>
      </w:r>
      <w:r w:rsidR="00C96944">
        <w:rPr>
          <w:b/>
        </w:rPr>
        <w:t>(</w:t>
      </w:r>
      <w:r w:rsidRPr="00C96944">
        <w:rPr>
          <w:b/>
        </w:rPr>
        <w:t>Sep 2019 to Sep2021</w:t>
      </w:r>
      <w:r w:rsidR="006B551D">
        <w:rPr>
          <w:b/>
        </w:rPr>
        <w:t>)</w:t>
      </w:r>
      <w:r w:rsidRPr="00C96944" w:rsidR="008C3065">
        <w:rPr>
          <w:rFonts w:cs="Arial"/>
          <w:b/>
          <w:u w:val="single"/>
          <w:shd w:val="clear" w:color="auto" w:fill="C0C0C0"/>
        </w:rPr>
        <w:t xml:space="preserve">    </w:t>
      </w:r>
    </w:p>
    <w:p w:rsidR="00AB7173" w:rsidP="00137F92" w14:paraId="711272A1" w14:textId="77777777">
      <w:pPr>
        <w:pStyle w:val="ListParagraph"/>
        <w:tabs>
          <w:tab w:val="left" w:pos="2160"/>
        </w:tabs>
        <w:ind w:right="746"/>
        <w:jc w:val="both"/>
      </w:pPr>
      <w:r w:rsidRPr="00F107A2">
        <w:rPr>
          <w:b/>
          <w:bCs/>
        </w:rPr>
        <w:t>Designation</w:t>
      </w:r>
      <w:r>
        <w:t xml:space="preserve">: - Software developer </w:t>
      </w:r>
    </w:p>
    <w:p w:rsidR="00753F79" w:rsidP="00C25214" w14:paraId="79FA3233" w14:textId="06C65BDC">
      <w:pPr>
        <w:tabs>
          <w:tab w:val="left" w:pos="2160"/>
        </w:tabs>
        <w:ind w:right="746"/>
        <w:jc w:val="both"/>
      </w:pPr>
      <w:r>
        <w:rPr>
          <w:b/>
          <w:bCs/>
        </w:rPr>
        <w:t xml:space="preserve">                       </w:t>
      </w:r>
      <w:r w:rsidRPr="00C25214">
        <w:rPr>
          <w:b/>
          <w:bCs/>
        </w:rPr>
        <w:t xml:space="preserve"> Project</w:t>
      </w:r>
      <w:r>
        <w:t xml:space="preserve">: </w:t>
      </w:r>
      <w:r w:rsidRPr="00A0777B">
        <w:t>SMS(Spend management System )</w:t>
      </w:r>
      <w:r>
        <w:t xml:space="preserve"> </w:t>
      </w:r>
    </w:p>
    <w:p w:rsidR="00F4468C" w:rsidP="00B3074D" w14:paraId="45D7C139" w14:textId="065154FC">
      <w:pPr>
        <w:pStyle w:val="ListParagraph"/>
        <w:tabs>
          <w:tab w:val="left" w:pos="900"/>
          <w:tab w:val="left" w:pos="2160"/>
        </w:tabs>
        <w:suppressAutoHyphens w:val="0"/>
        <w:spacing w:line="222" w:lineRule="auto"/>
        <w:ind w:left="1440" w:right="746"/>
        <w:jc w:val="both"/>
        <w:rPr>
          <w:rFonts w:eastAsia="Times New Roman"/>
          <w:bCs/>
        </w:rPr>
      </w:pPr>
      <w:r w:rsidRPr="00A0777B">
        <w:rPr>
          <w:b/>
          <w:bCs/>
        </w:rPr>
        <w:t>Technologies</w:t>
      </w:r>
      <w:r>
        <w:t xml:space="preserve">: </w:t>
      </w:r>
      <w:r w:rsidRPr="00A0777B">
        <w:rPr>
          <w:rFonts w:eastAsia="Times New Roman"/>
          <w:bCs/>
        </w:rPr>
        <w:t>C#, ASP.NET with MVC 5, MSSQL, Bootstrap, JavaScript, JQuery</w:t>
      </w:r>
    </w:p>
    <w:p w:rsidR="006409D7" w:rsidRPr="00D11A58" w:rsidP="00B3074D" w14:paraId="11F20625" w14:textId="2099C96D">
      <w:pPr>
        <w:pStyle w:val="ListParagraph"/>
        <w:tabs>
          <w:tab w:val="left" w:pos="900"/>
          <w:tab w:val="left" w:pos="2160"/>
        </w:tabs>
        <w:suppressAutoHyphens w:val="0"/>
        <w:spacing w:line="222" w:lineRule="auto"/>
        <w:ind w:left="1440" w:right="746"/>
        <w:jc w:val="both"/>
        <w:rPr>
          <w:rFonts w:cs="Arial"/>
          <w:b/>
          <w:shd w:val="clear" w:color="auto" w:fill="C0C0C0"/>
        </w:rPr>
      </w:pPr>
      <w:r w:rsidRPr="00187B74">
        <w:rPr>
          <w:rFonts w:eastAsia="Times New Roman"/>
          <w:b/>
          <w:bCs/>
        </w:rPr>
        <w:t>Description:</w:t>
      </w:r>
      <w:r>
        <w:rPr>
          <w:rFonts w:eastAsia="Times New Roman"/>
          <w:b/>
          <w:bCs/>
        </w:rPr>
        <w:t xml:space="preserve"> </w:t>
      </w:r>
      <w:r w:rsidRPr="00BC1786" w:rsidR="00BC1786">
        <w:rPr>
          <w:rFonts w:eastAsia="Times New Roman"/>
        </w:rPr>
        <w:t>The Onex Spend Management System streamlines supplier-side business practices, enhancing collaboration and integration in sourcing and procurement. Its innovative, customer-centric platform facilitates seamless requests and approvals, providing real-time visibility into spending trends through advanced reporting and analytics.</w:t>
      </w:r>
    </w:p>
    <w:p w:rsidR="00746FF8" w:rsidP="00746FF8" w14:paraId="0FC2ED7B" w14:textId="51328CAC">
      <w:pPr>
        <w:pStyle w:val="ListParagraph"/>
        <w:tabs>
          <w:tab w:val="left" w:pos="2160"/>
        </w:tabs>
        <w:ind w:right="746"/>
        <w:jc w:val="both"/>
      </w:pPr>
      <w:r>
        <w:t>Job Profile: -</w:t>
      </w:r>
    </w:p>
    <w:p w:rsidR="00A0777B" w:rsidP="004647A9" w14:paraId="507C2FD3" w14:textId="01052FDE">
      <w:pPr>
        <w:pStyle w:val="ListParagraph"/>
        <w:numPr>
          <w:ilvl w:val="0"/>
          <w:numId w:val="7"/>
        </w:numPr>
        <w:tabs>
          <w:tab w:val="left" w:pos="2160"/>
        </w:tabs>
        <w:ind w:right="746"/>
        <w:jc w:val="both"/>
      </w:pPr>
      <w:r>
        <w:t>Analysis</w:t>
      </w:r>
      <w:r w:rsidRPr="00840F7F">
        <w:t xml:space="preserve"> </w:t>
      </w:r>
      <w:r w:rsidRPr="00840F7F" w:rsidR="00840F7F">
        <w:t>the project and task specification and designing the work flow.</w:t>
      </w:r>
    </w:p>
    <w:p w:rsidR="008D0A7C" w:rsidP="004647A9" w14:paraId="3CD6D3EB" w14:textId="6815C930">
      <w:pPr>
        <w:pStyle w:val="ListParagraph"/>
        <w:numPr>
          <w:ilvl w:val="0"/>
          <w:numId w:val="7"/>
        </w:numPr>
        <w:tabs>
          <w:tab w:val="left" w:pos="2160"/>
        </w:tabs>
        <w:ind w:right="746"/>
        <w:jc w:val="both"/>
      </w:pPr>
      <w:r w:rsidRPr="008D0A7C">
        <w:t>Coding the code behind pages and designing building the logic.</w:t>
      </w:r>
    </w:p>
    <w:p w:rsidR="00CD6EB9" w:rsidP="004647A9" w14:paraId="5F3BC4FF" w14:textId="3BA6C666">
      <w:pPr>
        <w:pStyle w:val="ListParagraph"/>
        <w:numPr>
          <w:ilvl w:val="0"/>
          <w:numId w:val="7"/>
        </w:numPr>
        <w:tabs>
          <w:tab w:val="left" w:pos="2160"/>
        </w:tabs>
        <w:ind w:right="746"/>
        <w:jc w:val="both"/>
      </w:pPr>
      <w:r w:rsidRPr="00CD6EB9">
        <w:t>Coordinating with clients.</w:t>
      </w:r>
    </w:p>
    <w:p w:rsidR="00746FF8" w:rsidP="004647A9" w14:paraId="1969CF85" w14:textId="03144C4A">
      <w:pPr>
        <w:pStyle w:val="ListParagraph"/>
        <w:numPr>
          <w:ilvl w:val="0"/>
          <w:numId w:val="7"/>
        </w:numPr>
        <w:tabs>
          <w:tab w:val="left" w:pos="2160"/>
        </w:tabs>
        <w:ind w:right="746"/>
        <w:jc w:val="both"/>
      </w:pPr>
      <w:r w:rsidRPr="007B18AD">
        <w:t>Support ticket handling.</w:t>
      </w:r>
    </w:p>
    <w:p w:rsidR="008C3065" w:rsidRPr="00AA240B" w:rsidP="008C3065" w14:paraId="2850D6CC" w14:textId="77777777">
      <w:pPr>
        <w:spacing w:line="11" w:lineRule="exact"/>
        <w:rPr>
          <w:rFonts w:eastAsia="Times New Roman"/>
          <w:b/>
          <w:bCs/>
          <w:i/>
          <w:iCs w:val="0"/>
        </w:rPr>
      </w:pPr>
    </w:p>
    <w:p w:rsidR="0005506D" w:rsidRPr="005D53A3" w:rsidP="0005506D" w14:paraId="76FCB459" w14:textId="77777777">
      <w:pPr>
        <w:pStyle w:val="ListParagraph"/>
        <w:tabs>
          <w:tab w:val="left" w:pos="2160"/>
        </w:tabs>
        <w:ind w:right="746"/>
        <w:jc w:val="both"/>
        <w:rPr>
          <w:rFonts w:cs="Arial"/>
          <w:b/>
          <w:shd w:val="clear" w:color="auto" w:fill="C0C0C0"/>
        </w:rPr>
      </w:pPr>
    </w:p>
    <w:p w:rsidR="001C1226" w:rsidRPr="00EA285E" w:rsidP="004647A9" w14:paraId="28BA4321" w14:textId="4E56961B">
      <w:pPr>
        <w:pStyle w:val="ListParagraph"/>
        <w:numPr>
          <w:ilvl w:val="0"/>
          <w:numId w:val="5"/>
        </w:numPr>
        <w:rPr>
          <w:b/>
        </w:rPr>
      </w:pPr>
      <w:r w:rsidRPr="005D53A3">
        <w:rPr>
          <w:b/>
        </w:rPr>
        <w:t>Techno</w:t>
      </w:r>
      <w:r w:rsidRPr="005D53A3" w:rsidR="00F66D45">
        <w:rPr>
          <w:b/>
        </w:rPr>
        <w:t>Win IT</w:t>
      </w:r>
      <w:r w:rsidRPr="005D53A3" w:rsidR="00B17358">
        <w:rPr>
          <w:b/>
        </w:rPr>
        <w:t xml:space="preserve"> </w:t>
      </w:r>
      <w:r w:rsidRPr="005D53A3" w:rsidR="00B634CA">
        <w:rPr>
          <w:b/>
        </w:rPr>
        <w:t>Infra P</w:t>
      </w:r>
      <w:r w:rsidRPr="005D53A3" w:rsidR="0069028C">
        <w:rPr>
          <w:b/>
        </w:rPr>
        <w:t xml:space="preserve">vt. Ltd </w:t>
      </w:r>
      <w:r w:rsidR="00EA285E">
        <w:rPr>
          <w:rFonts w:eastAsia="Times New Roman"/>
          <w:b/>
        </w:rPr>
        <w:t>(</w:t>
      </w:r>
      <w:r w:rsidRPr="005D53A3" w:rsidR="00574BC1">
        <w:rPr>
          <w:rFonts w:eastAsia="Times New Roman"/>
          <w:b/>
        </w:rPr>
        <w:t>Jan 2018 to May 2019</w:t>
      </w:r>
      <w:r w:rsidR="00EA285E">
        <w:rPr>
          <w:rFonts w:eastAsia="Times New Roman"/>
          <w:b/>
        </w:rPr>
        <w:t>)</w:t>
      </w:r>
    </w:p>
    <w:p w:rsidR="00CD3FCB" w:rsidP="00CD3FCB" w14:paraId="14862EC4" w14:textId="77777777">
      <w:pPr>
        <w:pStyle w:val="ListParagraph"/>
        <w:tabs>
          <w:tab w:val="left" w:pos="2160"/>
        </w:tabs>
        <w:ind w:right="746"/>
        <w:jc w:val="both"/>
      </w:pPr>
      <w:r w:rsidRPr="00F107A2">
        <w:rPr>
          <w:b/>
          <w:bCs/>
        </w:rPr>
        <w:t>Designation</w:t>
      </w:r>
      <w:r>
        <w:t xml:space="preserve">: - Software developer </w:t>
      </w:r>
    </w:p>
    <w:p w:rsidR="00F77715" w:rsidRPr="00C25214" w:rsidP="00C25214" w14:paraId="2A685F4E" w14:textId="53E7D570">
      <w:pPr>
        <w:pStyle w:val="ListParagraph"/>
        <w:tabs>
          <w:tab w:val="left" w:pos="2160"/>
        </w:tabs>
        <w:ind w:left="1440" w:right="746"/>
        <w:jc w:val="both"/>
        <w:rPr>
          <w:rFonts w:cs="Arial"/>
          <w:b/>
          <w:shd w:val="clear" w:color="auto" w:fill="C0C0C0"/>
        </w:rPr>
      </w:pPr>
      <w:r w:rsidRPr="00453AFE">
        <w:rPr>
          <w:b/>
          <w:bCs/>
        </w:rPr>
        <w:t>Project</w:t>
      </w:r>
      <w:r>
        <w:t xml:space="preserve">: </w:t>
      </w:r>
      <w:r w:rsidRPr="00EA14A3">
        <w:t>MVSTF</w:t>
      </w:r>
      <w:r>
        <w:t>,</w:t>
      </w:r>
      <w:r w:rsidRPr="00B533E8">
        <w:t xml:space="preserve"> School Management System</w:t>
      </w:r>
      <w:r>
        <w:t xml:space="preserve">, </w:t>
      </w:r>
      <w:r w:rsidRPr="00B533E8">
        <w:t xml:space="preserve">CIDCO Data Entry Suite      </w:t>
      </w:r>
    </w:p>
    <w:p w:rsidR="00F77715" w:rsidP="00C25214" w14:paraId="12C5EB9E" w14:textId="77777777">
      <w:pPr>
        <w:pStyle w:val="ListParagraph"/>
        <w:tabs>
          <w:tab w:val="left" w:pos="900"/>
          <w:tab w:val="left" w:pos="2160"/>
        </w:tabs>
        <w:suppressAutoHyphens w:val="0"/>
        <w:spacing w:line="222" w:lineRule="auto"/>
        <w:ind w:left="1440" w:right="746"/>
        <w:jc w:val="both"/>
        <w:rPr>
          <w:rFonts w:eastAsia="Times New Roman"/>
          <w:bCs/>
        </w:rPr>
      </w:pPr>
      <w:r w:rsidRPr="00A0777B">
        <w:rPr>
          <w:b/>
          <w:bCs/>
        </w:rPr>
        <w:t>Technologies</w:t>
      </w:r>
      <w:r>
        <w:t xml:space="preserve">: </w:t>
      </w:r>
      <w:r w:rsidRPr="00A0777B">
        <w:rPr>
          <w:rFonts w:eastAsia="Times New Roman"/>
          <w:bCs/>
        </w:rPr>
        <w:t>C#, ASP.NET with MVC 5, MSSQL, Bootstrap, JavaScript, JQuery</w:t>
      </w:r>
    </w:p>
    <w:p w:rsidR="00C0545D" w:rsidP="004647A9" w14:paraId="2BFF1D05" w14:textId="4082E49D">
      <w:pPr>
        <w:numPr>
          <w:ilvl w:val="3"/>
          <w:numId w:val="4"/>
        </w:numPr>
        <w:tabs>
          <w:tab w:val="left" w:pos="900"/>
        </w:tabs>
        <w:suppressAutoHyphens w:val="0"/>
        <w:spacing w:line="200" w:lineRule="exact"/>
        <w:ind w:right="60"/>
        <w:rPr>
          <w:rFonts w:cs="Arial"/>
          <w:b/>
          <w:u w:val="single"/>
          <w:shd w:val="clear" w:color="auto" w:fill="C0C0C0"/>
        </w:rPr>
      </w:pPr>
      <w:r>
        <w:rPr>
          <w:rFonts w:eastAsia="Times New Roman"/>
          <w:b/>
          <w:bCs/>
        </w:rPr>
        <w:t xml:space="preserve">                        </w:t>
      </w:r>
      <w:r w:rsidRPr="00AA240B">
        <w:rPr>
          <w:rFonts w:eastAsia="Times New Roman"/>
          <w:b/>
          <w:bCs/>
        </w:rPr>
        <w:t xml:space="preserve">Description: </w:t>
      </w:r>
      <w:r w:rsidRPr="00491BA8">
        <w:rPr>
          <w:rFonts w:eastAsia="Times New Roman"/>
          <w:bCs/>
        </w:rPr>
        <w:t>Maharashtra Village Social Transformation Foundation</w:t>
      </w:r>
      <w:r w:rsidRPr="007868CB">
        <w:rPr>
          <w:rFonts w:eastAsia="Times New Roman"/>
          <w:bCs/>
        </w:rPr>
        <w:t>.</w:t>
      </w:r>
      <w:r>
        <w:rPr>
          <w:rFonts w:eastAsia="Times New Roman"/>
          <w:bCs/>
        </w:rPr>
        <w:t xml:space="preserve"> </w:t>
      </w:r>
      <w:r w:rsidRPr="0023159B">
        <w:rPr>
          <w:rFonts w:eastAsia="Times New Roman"/>
          <w:bCs/>
        </w:rPr>
        <w:t>To implement a ‘Village</w:t>
      </w:r>
    </w:p>
    <w:p w:rsidR="00C0545D" w:rsidP="004647A9" w14:paraId="7A891871" w14:textId="6F2DEB83">
      <w:pPr>
        <w:ind w:left="1440"/>
        <w:rPr>
          <w:sz w:val="20"/>
          <w:szCs w:val="20"/>
        </w:rPr>
      </w:pPr>
      <w:r w:rsidRPr="0023159B">
        <w:rPr>
          <w:rFonts w:eastAsia="Times New Roman"/>
          <w:bCs/>
        </w:rPr>
        <w:t>Social Transformation Mission’ to reform villages affected by natural calamities drought and other</w:t>
      </w:r>
      <w:r w:rsidR="004647A9">
        <w:rPr>
          <w:rFonts w:eastAsia="Times New Roman"/>
          <w:bCs/>
        </w:rPr>
        <w:t xml:space="preserve"> </w:t>
      </w:r>
      <w:r w:rsidRPr="0023159B">
        <w:rPr>
          <w:rFonts w:eastAsia="Times New Roman"/>
          <w:bCs/>
        </w:rPr>
        <w:t>social, economic, livelihood, connectivity and infrastructural challenges in Maharashtra</w:t>
      </w:r>
      <w:r>
        <w:rPr>
          <w:rFonts w:eastAsia="Times New Roman"/>
          <w:bCs/>
        </w:rPr>
        <w:t>.</w:t>
      </w:r>
    </w:p>
    <w:p w:rsidR="00C12F7F" w:rsidRPr="00EC3F20" w:rsidP="00C25214" w14:paraId="27A1355E" w14:textId="77777777">
      <w:pPr>
        <w:pStyle w:val="ListParagraph"/>
        <w:tabs>
          <w:tab w:val="left" w:pos="900"/>
          <w:tab w:val="left" w:pos="2160"/>
        </w:tabs>
        <w:suppressAutoHyphens w:val="0"/>
        <w:spacing w:line="222" w:lineRule="auto"/>
        <w:ind w:left="1440" w:right="746"/>
        <w:jc w:val="both"/>
        <w:rPr>
          <w:rFonts w:cs="Arial"/>
          <w:b/>
          <w:shd w:val="clear" w:color="auto" w:fill="C0C0C0"/>
        </w:rPr>
      </w:pPr>
    </w:p>
    <w:p w:rsidR="00F77715" w:rsidRPr="00D11A58" w:rsidP="00CD3FCB" w14:paraId="62CAA26C" w14:textId="77777777">
      <w:pPr>
        <w:pStyle w:val="ListParagraph"/>
        <w:tabs>
          <w:tab w:val="left" w:pos="2160"/>
        </w:tabs>
        <w:ind w:right="746"/>
        <w:jc w:val="both"/>
        <w:rPr>
          <w:rFonts w:cs="Arial"/>
          <w:b/>
          <w:shd w:val="clear" w:color="auto" w:fill="C0C0C0"/>
        </w:rPr>
      </w:pPr>
    </w:p>
    <w:p w:rsidR="00CD3FCB" w:rsidP="00CD3FCB" w14:paraId="7E5F5CCF" w14:textId="77777777">
      <w:pPr>
        <w:pStyle w:val="ListParagraph"/>
        <w:tabs>
          <w:tab w:val="left" w:pos="2160"/>
        </w:tabs>
        <w:ind w:right="746"/>
        <w:jc w:val="both"/>
      </w:pPr>
      <w:r>
        <w:t>Job Profile: -</w:t>
      </w:r>
    </w:p>
    <w:p w:rsidR="00521F53" w:rsidRPr="00FC14D7" w:rsidP="004647A9" w14:paraId="0DF068C5" w14:textId="77777777">
      <w:pPr>
        <w:pStyle w:val="ListParagraph"/>
        <w:numPr>
          <w:ilvl w:val="0"/>
          <w:numId w:val="7"/>
        </w:numPr>
        <w:tabs>
          <w:tab w:val="left" w:pos="2160"/>
        </w:tabs>
        <w:ind w:right="746"/>
        <w:jc w:val="both"/>
        <w:rPr>
          <w:rFonts w:cs="Arial"/>
          <w:b/>
          <w:shd w:val="clear" w:color="auto" w:fill="C0C0C0"/>
        </w:rPr>
      </w:pPr>
      <w:r>
        <w:t>Responsible for analysis, design, implementation and Development of code.</w:t>
      </w:r>
    </w:p>
    <w:p w:rsidR="00070317" w:rsidP="004647A9" w14:paraId="0DC1304B" w14:textId="77777777">
      <w:pPr>
        <w:pStyle w:val="ListParagraph"/>
        <w:numPr>
          <w:ilvl w:val="0"/>
          <w:numId w:val="7"/>
        </w:numPr>
        <w:tabs>
          <w:tab w:val="left" w:pos="2160"/>
        </w:tabs>
        <w:ind w:right="746"/>
        <w:jc w:val="both"/>
      </w:pPr>
      <w:r w:rsidRPr="00CD6EB9">
        <w:t>Coordinating with clients.</w:t>
      </w:r>
    </w:p>
    <w:p w:rsidR="00EC3F20" w:rsidRPr="001E468A" w:rsidP="004647A9" w14:paraId="7E449CCF" w14:textId="43770D90">
      <w:pPr>
        <w:pStyle w:val="ListParagraph"/>
        <w:numPr>
          <w:ilvl w:val="0"/>
          <w:numId w:val="7"/>
        </w:numPr>
        <w:tabs>
          <w:tab w:val="left" w:pos="2160"/>
        </w:tabs>
        <w:suppressAutoHyphens w:val="0"/>
        <w:spacing w:line="222" w:lineRule="auto"/>
        <w:ind w:right="746"/>
        <w:jc w:val="both"/>
        <w:rPr>
          <w:rFonts w:cs="Arial"/>
          <w:b/>
          <w:shd w:val="clear" w:color="auto" w:fill="C0C0C0"/>
        </w:rPr>
      </w:pPr>
      <w:r w:rsidRPr="007C59CC">
        <w:t>Developing</w:t>
      </w:r>
      <w:r w:rsidR="009E1E07">
        <w:t xml:space="preserve"> project</w:t>
      </w:r>
      <w:r w:rsidR="00E16B95">
        <w:t>s</w:t>
      </w:r>
      <w:r w:rsidRPr="007C59CC">
        <w:t xml:space="preserve"> from scratch</w:t>
      </w:r>
      <w:r w:rsidR="006A2457">
        <w:t>.</w:t>
      </w:r>
    </w:p>
    <w:p w:rsidR="00491BA8" w:rsidP="001C1226" w14:paraId="5876F460" w14:textId="77777777">
      <w:pPr>
        <w:rPr>
          <w:sz w:val="20"/>
          <w:szCs w:val="20"/>
        </w:rPr>
      </w:pPr>
    </w:p>
    <w:p w:rsidR="007E133B" w:rsidP="009647A7" w14:paraId="17D59048" w14:textId="77777777">
      <w:pPr>
        <w:rPr>
          <w:b/>
          <w:u w:val="single"/>
          <w:shd w:val="clear" w:color="auto" w:fill="C0C0C0"/>
        </w:rPr>
      </w:pPr>
    </w:p>
    <w:p w:rsidR="009647A7" w:rsidP="009647A7" w14:paraId="1E2DA98B" w14:textId="1D2E6496">
      <w:pPr>
        <w:rPr>
          <w:b/>
        </w:rPr>
      </w:pPr>
      <w:r>
        <w:rPr>
          <w:b/>
          <w:u w:val="single"/>
          <w:shd w:val="clear" w:color="auto" w:fill="C0C0C0"/>
        </w:rPr>
        <w:t>Academics</w:t>
      </w:r>
      <w:r>
        <w:rPr>
          <w:b/>
        </w:rPr>
        <w:t xml:space="preserve">   </w:t>
      </w:r>
    </w:p>
    <w:p w:rsidR="009647A7" w:rsidP="009647A7" w14:paraId="58CDF6DD" w14:textId="77777777">
      <w:pPr>
        <w:rPr>
          <w:b/>
        </w:rPr>
      </w:pPr>
      <w:r>
        <w:rPr>
          <w:b/>
        </w:rPr>
        <w:t xml:space="preserve"> </w:t>
      </w:r>
    </w:p>
    <w:p w:rsidR="009647A7" w:rsidRPr="00425D9B" w:rsidP="009647A7" w14:paraId="7084588F" w14:textId="77777777">
      <w:pPr>
        <w:numPr>
          <w:ilvl w:val="0"/>
          <w:numId w:val="2"/>
        </w:numPr>
        <w:tabs>
          <w:tab w:val="clear" w:pos="2640"/>
        </w:tabs>
        <w:ind w:left="1440" w:right="746" w:hanging="540"/>
        <w:jc w:val="both"/>
      </w:pPr>
      <w:r w:rsidRPr="00425D9B">
        <w:rPr>
          <w:sz w:val="22"/>
          <w:szCs w:val="22"/>
        </w:rPr>
        <w:t>Passed</w:t>
      </w:r>
      <w:r w:rsidRPr="00425D9B">
        <w:rPr>
          <w:b/>
          <w:sz w:val="22"/>
          <w:szCs w:val="22"/>
        </w:rPr>
        <w:t xml:space="preserve"> </w:t>
      </w:r>
      <w:r w:rsidRPr="00425D9B">
        <w:rPr>
          <w:rFonts w:ascii="Arial" w:hAnsi="Arial" w:cs="Arial"/>
          <w:b/>
        </w:rPr>
        <w:t>B.E.(Electronics &amp; Telecommunication).</w:t>
      </w:r>
      <w:r w:rsidRPr="00425D9B">
        <w:rPr>
          <w:b/>
          <w:sz w:val="22"/>
          <w:szCs w:val="22"/>
        </w:rPr>
        <w:t xml:space="preserve"> </w:t>
      </w:r>
      <w:r w:rsidRPr="00425D9B">
        <w:rPr>
          <w:sz w:val="22"/>
          <w:szCs w:val="22"/>
        </w:rPr>
        <w:t xml:space="preserve">From </w:t>
      </w:r>
      <w:r w:rsidRPr="00425D9B">
        <w:rPr>
          <w:rFonts w:ascii="Arial" w:hAnsi="Arial" w:cs="Arial"/>
          <w:b/>
        </w:rPr>
        <w:t>Shri Shankaracharya</w:t>
      </w:r>
    </w:p>
    <w:p w:rsidR="009647A7" w:rsidP="009647A7" w14:paraId="2046470F" w14:textId="77777777">
      <w:pPr>
        <w:rPr>
          <w:b/>
          <w:sz w:val="22"/>
          <w:szCs w:val="22"/>
        </w:rPr>
      </w:pPr>
      <w:r>
        <w:rPr>
          <w:rFonts w:ascii="Arial" w:hAnsi="Arial" w:cs="Arial"/>
          <w:b/>
        </w:rPr>
        <w:t xml:space="preserve">                       </w:t>
      </w:r>
      <w:r w:rsidRPr="0049358B">
        <w:rPr>
          <w:rFonts w:ascii="Arial" w:hAnsi="Arial" w:cs="Arial"/>
          <w:b/>
        </w:rPr>
        <w:t>Engineering</w:t>
      </w:r>
      <w:r>
        <w:rPr>
          <w:rFonts w:ascii="Arial" w:hAnsi="Arial" w:cs="Arial"/>
          <w:b/>
        </w:rPr>
        <w:t xml:space="preserve">  </w:t>
      </w:r>
      <w:r w:rsidRPr="0049358B">
        <w:rPr>
          <w:rFonts w:ascii="Arial" w:hAnsi="Arial" w:cs="Arial"/>
          <w:b/>
        </w:rPr>
        <w:t>college,Bhilai</w:t>
      </w:r>
      <w:r w:rsidRPr="0049358B">
        <w:rPr>
          <w:b/>
          <w:sz w:val="22"/>
          <w:szCs w:val="22"/>
        </w:rPr>
        <w:t xml:space="preserve"> </w:t>
      </w:r>
      <w:r>
        <w:rPr>
          <w:sz w:val="22"/>
          <w:szCs w:val="22"/>
        </w:rPr>
        <w:t xml:space="preserve">affiliated to </w:t>
      </w:r>
      <w:r w:rsidRPr="0049358B">
        <w:rPr>
          <w:b/>
          <w:sz w:val="22"/>
          <w:szCs w:val="22"/>
        </w:rPr>
        <w:t>C.S.V.T.University</w:t>
      </w:r>
      <w:r>
        <w:rPr>
          <w:sz w:val="22"/>
          <w:szCs w:val="22"/>
        </w:rPr>
        <w:t>, Chhattisgarh</w:t>
      </w:r>
      <w:r w:rsidRPr="00CC4BF2">
        <w:rPr>
          <w:sz w:val="22"/>
          <w:szCs w:val="22"/>
        </w:rPr>
        <w:t xml:space="preserve"> and obtained</w:t>
      </w:r>
      <w:r>
        <w:rPr>
          <w:b/>
          <w:sz w:val="22"/>
          <w:szCs w:val="22"/>
        </w:rPr>
        <w:t xml:space="preserve"> </w:t>
      </w:r>
    </w:p>
    <w:p w:rsidR="009647A7" w:rsidRPr="005D170C" w:rsidP="009647A7" w14:paraId="4320CD83" w14:textId="77777777">
      <w:pPr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                           63</w:t>
      </w:r>
      <w:r w:rsidRPr="00CC4BF2">
        <w:rPr>
          <w:b/>
          <w:sz w:val="22"/>
          <w:szCs w:val="22"/>
        </w:rPr>
        <w:t>%</w:t>
      </w:r>
      <w:r w:rsidRPr="00CC4BF2">
        <w:rPr>
          <w:sz w:val="22"/>
          <w:szCs w:val="22"/>
        </w:rPr>
        <w:t xml:space="preserve"> aggregate marks i</w:t>
      </w:r>
      <w:r>
        <w:rPr>
          <w:sz w:val="22"/>
          <w:szCs w:val="22"/>
        </w:rPr>
        <w:t xml:space="preserve">n </w:t>
      </w:r>
      <w:r w:rsidRPr="00CC4BF2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the </w:t>
      </w:r>
      <w:r w:rsidRPr="00CC4BF2">
        <w:rPr>
          <w:sz w:val="22"/>
          <w:szCs w:val="22"/>
        </w:rPr>
        <w:t xml:space="preserve">year </w:t>
      </w:r>
      <w:r w:rsidRPr="00CC4BF2">
        <w:rPr>
          <w:b/>
          <w:sz w:val="22"/>
          <w:szCs w:val="22"/>
        </w:rPr>
        <w:t>20</w:t>
      </w:r>
      <w:r>
        <w:rPr>
          <w:b/>
          <w:sz w:val="22"/>
          <w:szCs w:val="22"/>
        </w:rPr>
        <w:t>13</w:t>
      </w:r>
    </w:p>
    <w:p w:rsidR="009647A7" w:rsidRPr="00CC4BF2" w:rsidP="009647A7" w14:paraId="5C78E3DE" w14:textId="77777777">
      <w:pPr>
        <w:ind w:left="1620" w:right="746" w:hanging="540"/>
        <w:jc w:val="both"/>
        <w:rPr>
          <w:sz w:val="22"/>
          <w:szCs w:val="22"/>
        </w:rPr>
      </w:pPr>
    </w:p>
    <w:p w:rsidR="009647A7" w:rsidRPr="00CC4BF2" w:rsidP="009647A7" w14:paraId="24CAAE37" w14:textId="77777777">
      <w:pPr>
        <w:numPr>
          <w:ilvl w:val="0"/>
          <w:numId w:val="2"/>
        </w:numPr>
        <w:tabs>
          <w:tab w:val="clear" w:pos="2640"/>
        </w:tabs>
        <w:ind w:left="1440" w:right="746" w:hanging="540"/>
        <w:jc w:val="both"/>
        <w:rPr>
          <w:sz w:val="22"/>
          <w:szCs w:val="22"/>
        </w:rPr>
      </w:pPr>
      <w:r w:rsidRPr="00CC4BF2">
        <w:rPr>
          <w:sz w:val="22"/>
          <w:szCs w:val="22"/>
        </w:rPr>
        <w:t xml:space="preserve">Passed </w:t>
      </w:r>
      <w:r w:rsidRPr="00CC4BF2">
        <w:rPr>
          <w:b/>
          <w:sz w:val="22"/>
          <w:szCs w:val="22"/>
        </w:rPr>
        <w:t>Intermediate (10+2)</w:t>
      </w:r>
      <w:r>
        <w:rPr>
          <w:sz w:val="22"/>
          <w:szCs w:val="22"/>
        </w:rPr>
        <w:t xml:space="preserve"> from N.O.S  recognized from N.I.O School, Delhi</w:t>
      </w:r>
      <w:r w:rsidRPr="00CC4BF2">
        <w:rPr>
          <w:sz w:val="22"/>
          <w:szCs w:val="22"/>
        </w:rPr>
        <w:t xml:space="preserve"> scoring</w:t>
      </w:r>
      <w:r>
        <w:rPr>
          <w:b/>
          <w:sz w:val="22"/>
          <w:szCs w:val="22"/>
        </w:rPr>
        <w:t xml:space="preserve"> 50</w:t>
      </w:r>
      <w:r w:rsidRPr="00CC4BF2">
        <w:rPr>
          <w:b/>
          <w:sz w:val="22"/>
          <w:szCs w:val="22"/>
        </w:rPr>
        <w:t>%</w:t>
      </w:r>
      <w:r w:rsidRPr="00CC4BF2">
        <w:rPr>
          <w:sz w:val="22"/>
          <w:szCs w:val="22"/>
        </w:rPr>
        <w:t xml:space="preserve"> marks in </w:t>
      </w:r>
      <w:r>
        <w:rPr>
          <w:sz w:val="22"/>
          <w:szCs w:val="22"/>
        </w:rPr>
        <w:t xml:space="preserve">the </w:t>
      </w:r>
      <w:r w:rsidRPr="00CC4BF2">
        <w:rPr>
          <w:sz w:val="22"/>
          <w:szCs w:val="22"/>
        </w:rPr>
        <w:t xml:space="preserve">year </w:t>
      </w:r>
      <w:r w:rsidRPr="00CC4BF2">
        <w:rPr>
          <w:b/>
          <w:sz w:val="22"/>
          <w:szCs w:val="22"/>
        </w:rPr>
        <w:t>200</w:t>
      </w:r>
      <w:r>
        <w:rPr>
          <w:b/>
          <w:sz w:val="22"/>
          <w:szCs w:val="22"/>
        </w:rPr>
        <w:t>8</w:t>
      </w:r>
      <w:r w:rsidRPr="00CC4BF2">
        <w:rPr>
          <w:sz w:val="22"/>
          <w:szCs w:val="22"/>
        </w:rPr>
        <w:t>.</w:t>
      </w:r>
    </w:p>
    <w:p w:rsidR="009647A7" w:rsidRPr="00CC4BF2" w:rsidP="009647A7" w14:paraId="0E8A4368" w14:textId="77777777">
      <w:pPr>
        <w:ind w:left="1620" w:right="746" w:hanging="540"/>
        <w:jc w:val="both"/>
        <w:rPr>
          <w:sz w:val="22"/>
          <w:szCs w:val="22"/>
        </w:rPr>
      </w:pPr>
    </w:p>
    <w:p w:rsidR="009647A7" w:rsidRPr="00E53B3B" w:rsidP="00C31BA2" w14:paraId="01831E4A" w14:textId="1769C64C">
      <w:pPr>
        <w:numPr>
          <w:ilvl w:val="0"/>
          <w:numId w:val="2"/>
        </w:numPr>
        <w:tabs>
          <w:tab w:val="left" w:pos="2160"/>
          <w:tab w:val="clear" w:pos="2640"/>
        </w:tabs>
        <w:ind w:left="1440" w:right="746" w:hanging="540"/>
        <w:jc w:val="both"/>
        <w:rPr>
          <w:rFonts w:cs="Arial"/>
          <w:b/>
          <w:shd w:val="clear" w:color="auto" w:fill="C0C0C0"/>
        </w:rPr>
      </w:pPr>
      <w:r w:rsidRPr="00E53B3B">
        <w:rPr>
          <w:sz w:val="22"/>
          <w:szCs w:val="22"/>
        </w:rPr>
        <w:t xml:space="preserve">Passed </w:t>
      </w:r>
      <w:r w:rsidRPr="00E53B3B">
        <w:rPr>
          <w:b/>
          <w:sz w:val="22"/>
          <w:szCs w:val="22"/>
        </w:rPr>
        <w:t>Matriculation</w:t>
      </w:r>
      <w:r w:rsidRPr="00E53B3B">
        <w:rPr>
          <w:sz w:val="22"/>
          <w:szCs w:val="22"/>
        </w:rPr>
        <w:t xml:space="preserve"> from F.A.M High School Fakharpur recognized from Bihar State Education Board Patna scoring</w:t>
      </w:r>
      <w:r w:rsidRPr="00E53B3B">
        <w:rPr>
          <w:b/>
          <w:sz w:val="22"/>
          <w:szCs w:val="22"/>
        </w:rPr>
        <w:t xml:space="preserve"> 68%</w:t>
      </w:r>
      <w:r w:rsidRPr="00E53B3B">
        <w:rPr>
          <w:sz w:val="22"/>
          <w:szCs w:val="22"/>
        </w:rPr>
        <w:t xml:space="preserve"> marks in the year </w:t>
      </w:r>
      <w:r w:rsidRPr="00E53B3B">
        <w:rPr>
          <w:b/>
          <w:sz w:val="22"/>
          <w:szCs w:val="22"/>
        </w:rPr>
        <w:t>2005</w:t>
      </w:r>
      <w:r w:rsidRPr="00E53B3B">
        <w:rPr>
          <w:sz w:val="22"/>
          <w:szCs w:val="22"/>
        </w:rPr>
        <w:t>.</w:t>
      </w:r>
    </w:p>
    <w:p w:rsidR="007513A9" w:rsidRPr="00D63864" w:rsidP="00F93B4E" w14:paraId="6E6B8ACB" w14:textId="77777777">
      <w:pPr>
        <w:pStyle w:val="ListParagraph"/>
        <w:tabs>
          <w:tab w:val="left" w:pos="1180"/>
        </w:tabs>
        <w:suppressAutoHyphens w:val="0"/>
        <w:spacing w:line="185" w:lineRule="auto"/>
        <w:rPr>
          <w:rFonts w:eastAsia="Times New Roman"/>
          <w:b/>
        </w:rPr>
      </w:pPr>
    </w:p>
    <w:p w:rsidR="00F743B1" w:rsidP="0069028C" w14:paraId="39D0DF58" w14:textId="77777777">
      <w:pPr>
        <w:tabs>
          <w:tab w:val="left" w:pos="1180"/>
        </w:tabs>
        <w:suppressAutoHyphens w:val="0"/>
        <w:spacing w:line="185" w:lineRule="auto"/>
        <w:jc w:val="both"/>
        <w:rPr>
          <w:rFonts w:eastAsia="Times New Roman"/>
        </w:rPr>
      </w:pPr>
    </w:p>
    <w:p w:rsidR="000878F9" w:rsidP="00AE3876" w14:paraId="5D5C14E6" w14:textId="77777777">
      <w:pPr>
        <w:tabs>
          <w:tab w:val="left" w:pos="2160"/>
        </w:tabs>
        <w:ind w:right="746"/>
        <w:jc w:val="both"/>
        <w:rPr>
          <w:b/>
          <w:u w:val="single"/>
          <w:shd w:val="clear" w:color="auto" w:fill="C0C0C0"/>
        </w:rPr>
      </w:pPr>
    </w:p>
    <w:p w:rsidR="00AE3876" w:rsidP="00AE3876" w14:paraId="520657DA" w14:textId="3F8B4829">
      <w:pPr>
        <w:tabs>
          <w:tab w:val="left" w:pos="2160"/>
        </w:tabs>
        <w:ind w:right="746"/>
        <w:jc w:val="both"/>
        <w:rPr>
          <w:b/>
          <w:u w:val="single"/>
          <w:shd w:val="clear" w:color="auto" w:fill="C0C0C0"/>
        </w:rPr>
      </w:pPr>
      <w:r>
        <w:rPr>
          <w:b/>
          <w:u w:val="single"/>
          <w:shd w:val="clear" w:color="auto" w:fill="C0C0C0"/>
        </w:rPr>
        <w:t>Training</w:t>
      </w:r>
    </w:p>
    <w:p w:rsidR="004A6BE1" w:rsidRPr="004A6BE1" w:rsidP="004647A9" w14:paraId="586530AB" w14:textId="77777777">
      <w:pPr>
        <w:pStyle w:val="ListParagraph"/>
        <w:numPr>
          <w:ilvl w:val="0"/>
          <w:numId w:val="3"/>
        </w:numPr>
        <w:suppressAutoHyphens w:val="0"/>
        <w:spacing w:after="200" w:line="276" w:lineRule="auto"/>
        <w:contextualSpacing/>
        <w:rPr>
          <w:rFonts w:ascii="Arial" w:hAnsi="Arial" w:cs="Arial"/>
        </w:rPr>
      </w:pPr>
      <w:r w:rsidRPr="004A6BE1">
        <w:rPr>
          <w:rFonts w:ascii="Arial" w:hAnsi="Arial" w:cs="Arial"/>
          <w:bCs/>
        </w:rPr>
        <w:t xml:space="preserve">Three Month Training on MS.NET in NARESH ITECHNOLOGIES, Hyderabad. </w:t>
      </w:r>
    </w:p>
    <w:p w:rsidR="00A66AF6" w:rsidRPr="007C2EA7" w:rsidP="004647A9" w14:paraId="3D08EE3B" w14:textId="77777777">
      <w:pPr>
        <w:numPr>
          <w:ilvl w:val="0"/>
          <w:numId w:val="3"/>
        </w:numPr>
        <w:suppressAutoHyphens w:val="0"/>
        <w:spacing w:before="100" w:beforeAutospacing="1" w:after="100" w:afterAutospacing="1" w:line="276" w:lineRule="auto"/>
        <w:ind w:right="746"/>
        <w:jc w:val="both"/>
        <w:rPr>
          <w:rFonts w:ascii="Gisha" w:eastAsia="Times New Roman" w:hAnsi="Gisha" w:cs="Gisha"/>
          <w:iCs w:val="0"/>
          <w:sz w:val="20"/>
          <w:szCs w:val="20"/>
          <w:lang w:eastAsia="en-US"/>
        </w:rPr>
      </w:pPr>
      <w:r w:rsidRPr="007C2EA7">
        <w:rPr>
          <w:rFonts w:ascii="Arial" w:hAnsi="Arial" w:cs="Arial"/>
          <w:bCs/>
        </w:rPr>
        <w:t>One Month Vocational Training in B.S.P, Bhilai (Sail).</w:t>
      </w:r>
      <w:r w:rsidRPr="007C2EA7" w:rsidR="00AE3876">
        <w:rPr>
          <w:b/>
          <w:u w:val="single"/>
          <w:shd w:val="clear" w:color="auto" w:fill="C0C0C0"/>
        </w:rPr>
        <w:t xml:space="preserve">                       </w:t>
      </w:r>
      <w:r w:rsidR="002809A6">
        <w:t xml:space="preserve">  </w:t>
      </w:r>
      <w:r w:rsidR="00382C78">
        <w:t xml:space="preserve">   </w:t>
      </w:r>
      <w:r w:rsidR="00A81F7B">
        <w:t xml:space="preserve">                  </w:t>
      </w:r>
      <w:r w:rsidR="00382C78">
        <w:t xml:space="preserve">                                                                         </w:t>
      </w:r>
    </w:p>
    <w:p w:rsidR="006E711C" w:rsidRPr="0092792F" w:rsidP="0092792F" w14:paraId="1AA82CAC" w14:textId="77777777">
      <w:pPr>
        <w:tabs>
          <w:tab w:val="left" w:pos="2160"/>
        </w:tabs>
        <w:ind w:right="746"/>
        <w:jc w:val="both"/>
        <w:rPr>
          <w:rFonts w:cs="Arial"/>
          <w:sz w:val="22"/>
          <w:szCs w:val="22"/>
        </w:rPr>
      </w:pPr>
      <w:r>
        <w:rPr>
          <w:b/>
          <w:u w:val="single"/>
          <w:shd w:val="clear" w:color="auto" w:fill="C0C0C0"/>
        </w:rPr>
        <w:t>Achievements</w:t>
      </w:r>
    </w:p>
    <w:p w:rsidR="00FF5831" w:rsidRPr="00A81F7B" w:rsidP="00A81F7B" w14:paraId="40C670CA" w14:textId="77777777">
      <w:pPr>
        <w:pStyle w:val="ListParagraph"/>
        <w:numPr>
          <w:ilvl w:val="0"/>
          <w:numId w:val="1"/>
        </w:numPr>
        <w:suppressAutoHyphens w:val="0"/>
        <w:spacing w:before="40"/>
        <w:contextualSpacing/>
        <w:jc w:val="both"/>
        <w:rPr>
          <w:rFonts w:ascii="Arial" w:hAnsi="Arial" w:cs="Arial"/>
          <w:bCs/>
        </w:rPr>
      </w:pPr>
      <w:r w:rsidRPr="00A81F7B">
        <w:rPr>
          <w:rFonts w:ascii="Arial" w:hAnsi="Arial" w:cs="Arial"/>
          <w:bCs/>
        </w:rPr>
        <w:t xml:space="preserve">Participated in national level event model competition. </w:t>
      </w:r>
    </w:p>
    <w:p w:rsidR="00FF5831" w:rsidRPr="00A81F7B" w:rsidP="00A81F7B" w14:paraId="17E1D8F7" w14:textId="77777777">
      <w:pPr>
        <w:pStyle w:val="ListParagraph"/>
        <w:numPr>
          <w:ilvl w:val="0"/>
          <w:numId w:val="1"/>
        </w:numPr>
        <w:suppressAutoHyphens w:val="0"/>
        <w:spacing w:before="40"/>
        <w:contextualSpacing/>
        <w:jc w:val="both"/>
        <w:rPr>
          <w:rFonts w:ascii="Arial" w:hAnsi="Arial" w:cs="Arial"/>
          <w:bCs/>
        </w:rPr>
      </w:pPr>
      <w:r w:rsidRPr="00A81F7B">
        <w:rPr>
          <w:rFonts w:ascii="Arial" w:hAnsi="Arial" w:cs="Arial"/>
          <w:bCs/>
        </w:rPr>
        <w:t xml:space="preserve">Participated in various sports and athletic event and won prizes. </w:t>
      </w:r>
    </w:p>
    <w:p w:rsidR="00FF5831" w:rsidRPr="00215302" w:rsidP="00FF5831" w14:paraId="4E4D3E91" w14:textId="77777777">
      <w:pPr>
        <w:pStyle w:val="ListParagraph"/>
        <w:suppressAutoHyphens w:val="0"/>
        <w:spacing w:before="40"/>
        <w:ind w:left="2550"/>
        <w:contextualSpacing/>
        <w:jc w:val="both"/>
        <w:rPr>
          <w:rFonts w:ascii="Arial" w:hAnsi="Arial" w:cs="Arial"/>
          <w:b/>
          <w:bCs/>
        </w:rPr>
      </w:pPr>
    </w:p>
    <w:p w:rsidR="006E711C" w:rsidP="00B112EA" w14:paraId="04661B6B" w14:textId="77777777">
      <w:pPr>
        <w:tabs>
          <w:tab w:val="left" w:pos="1350"/>
          <w:tab w:val="left" w:pos="1680"/>
          <w:tab w:val="left" w:pos="1800"/>
          <w:tab w:val="left" w:pos="1920"/>
        </w:tabs>
        <w:spacing w:after="80" w:line="288" w:lineRule="auto"/>
        <w:rPr>
          <w:b/>
        </w:rPr>
      </w:pPr>
      <w:r>
        <w:rPr>
          <w:b/>
          <w:u w:val="single"/>
          <w:shd w:val="clear" w:color="auto" w:fill="C0C0C0"/>
        </w:rPr>
        <w:t>Personal Details</w:t>
      </w:r>
    </w:p>
    <w:p w:rsidR="006E711C" w:rsidRPr="00CC4BF2" w:rsidP="00CD220B" w14:paraId="6342A29C" w14:textId="77777777">
      <w:pPr>
        <w:ind w:left="216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Gender                  </w:t>
      </w:r>
      <w:r w:rsidR="00366DEB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  </w:t>
      </w:r>
      <w:r w:rsidRPr="00CC4BF2">
        <w:rPr>
          <w:b/>
          <w:sz w:val="22"/>
          <w:szCs w:val="22"/>
        </w:rPr>
        <w:t>:</w:t>
      </w:r>
      <w:r w:rsidRPr="00CC4BF2">
        <w:rPr>
          <w:sz w:val="22"/>
          <w:szCs w:val="22"/>
        </w:rPr>
        <w:t xml:space="preserve">    Male</w:t>
      </w:r>
    </w:p>
    <w:p w:rsidR="006E711C" w:rsidP="00CD220B" w14:paraId="0E6528E5" w14:textId="77777777">
      <w:pPr>
        <w:ind w:left="2160"/>
        <w:jc w:val="both"/>
        <w:rPr>
          <w:sz w:val="22"/>
          <w:szCs w:val="22"/>
        </w:rPr>
      </w:pPr>
      <w:r w:rsidRPr="00CC4BF2">
        <w:rPr>
          <w:sz w:val="22"/>
          <w:szCs w:val="22"/>
        </w:rPr>
        <w:t xml:space="preserve">Nationality             </w:t>
      </w:r>
      <w:r w:rsidR="00366DEB">
        <w:rPr>
          <w:sz w:val="22"/>
          <w:szCs w:val="22"/>
        </w:rPr>
        <w:t xml:space="preserve"> </w:t>
      </w:r>
      <w:r w:rsidRPr="00CC4BF2">
        <w:rPr>
          <w:sz w:val="22"/>
          <w:szCs w:val="22"/>
        </w:rPr>
        <w:t xml:space="preserve"> </w:t>
      </w:r>
      <w:r w:rsidRPr="00CC4BF2">
        <w:rPr>
          <w:b/>
          <w:sz w:val="22"/>
          <w:szCs w:val="22"/>
        </w:rPr>
        <w:t xml:space="preserve">:   </w:t>
      </w:r>
      <w:r w:rsidRPr="00CC4BF2">
        <w:rPr>
          <w:sz w:val="22"/>
          <w:szCs w:val="22"/>
        </w:rPr>
        <w:t xml:space="preserve"> Indian</w:t>
      </w:r>
    </w:p>
    <w:p w:rsidR="004D2F03" w:rsidRPr="00CC4BF2" w:rsidP="00CD220B" w14:paraId="4AE3E0FD" w14:textId="4E63338E">
      <w:pPr>
        <w:ind w:left="2160"/>
        <w:jc w:val="both"/>
        <w:rPr>
          <w:sz w:val="22"/>
          <w:szCs w:val="22"/>
        </w:rPr>
      </w:pPr>
      <w:r>
        <w:t xml:space="preserve">Languages           </w:t>
      </w:r>
      <w:r w:rsidR="001C781F">
        <w:t xml:space="preserve"> </w:t>
      </w:r>
      <w:r w:rsidRPr="00335B96">
        <w:rPr>
          <w:b/>
        </w:rPr>
        <w:t xml:space="preserve"> :</w:t>
      </w:r>
      <w:r w:rsidR="00156DE6">
        <w:t xml:space="preserve">  </w:t>
      </w:r>
      <w:r w:rsidR="0076270B">
        <w:t xml:space="preserve"> </w:t>
      </w:r>
      <w:r w:rsidR="00156DE6">
        <w:t xml:space="preserve"> </w:t>
      </w:r>
      <w:r>
        <w:t>Hindi,</w:t>
      </w:r>
      <w:r w:rsidR="00335B96">
        <w:t xml:space="preserve"> </w:t>
      </w:r>
      <w:r>
        <w:t>English</w:t>
      </w:r>
    </w:p>
    <w:p w:rsidR="004D2F03" w:rsidP="00424BD5" w14:paraId="233B3150" w14:textId="4EBD9B3D">
      <w:pPr>
        <w:tabs>
          <w:tab w:val="left" w:pos="2070"/>
        </w:tabs>
        <w:ind w:left="216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Hobbies                 </w:t>
      </w:r>
      <w:r w:rsidR="00366DEB">
        <w:rPr>
          <w:sz w:val="22"/>
          <w:szCs w:val="22"/>
        </w:rPr>
        <w:t xml:space="preserve"> </w:t>
      </w:r>
      <w:r w:rsidR="001C781F">
        <w:rPr>
          <w:sz w:val="22"/>
          <w:szCs w:val="22"/>
        </w:rPr>
        <w:t xml:space="preserve"> </w:t>
      </w:r>
      <w:r w:rsidR="00366DEB">
        <w:rPr>
          <w:sz w:val="22"/>
          <w:szCs w:val="22"/>
        </w:rPr>
        <w:t xml:space="preserve"> </w:t>
      </w:r>
      <w:r w:rsidRPr="00CC4BF2" w:rsidR="006E711C">
        <w:rPr>
          <w:b/>
          <w:sz w:val="22"/>
          <w:szCs w:val="22"/>
        </w:rPr>
        <w:t xml:space="preserve">:    </w:t>
      </w:r>
      <w:r w:rsidR="00CF26F4">
        <w:rPr>
          <w:sz w:val="22"/>
          <w:szCs w:val="22"/>
        </w:rPr>
        <w:t>Playing cricket</w:t>
      </w:r>
      <w:r w:rsidRPr="00CC4BF2" w:rsidR="006E711C">
        <w:rPr>
          <w:sz w:val="22"/>
          <w:szCs w:val="22"/>
        </w:rPr>
        <w:t>,</w:t>
      </w:r>
      <w:r w:rsidRPr="00CC4BF2" w:rsidR="006E711C">
        <w:rPr>
          <w:b/>
          <w:sz w:val="22"/>
          <w:szCs w:val="22"/>
        </w:rPr>
        <w:t xml:space="preserve"> </w:t>
      </w:r>
      <w:r w:rsidRPr="00CC4BF2" w:rsidR="006E711C">
        <w:rPr>
          <w:sz w:val="22"/>
          <w:szCs w:val="22"/>
        </w:rPr>
        <w:t>Listening Music.</w:t>
      </w:r>
    </w:p>
    <w:p w:rsidR="00424BD5" w:rsidP="00424BD5" w14:paraId="30DF9704" w14:textId="77777777">
      <w:pPr>
        <w:tabs>
          <w:tab w:val="left" w:pos="2070"/>
        </w:tabs>
        <w:ind w:left="2160"/>
        <w:jc w:val="both"/>
        <w:rPr>
          <w:sz w:val="28"/>
          <w:szCs w:val="28"/>
        </w:rPr>
      </w:pPr>
    </w:p>
    <w:p w:rsidR="006E711C" w14:paraId="0CB13CD6" w14:textId="77777777">
      <w:pPr>
        <w:rPr>
          <w:b/>
          <w:sz w:val="28"/>
          <w:szCs w:val="28"/>
        </w:rPr>
      </w:pPr>
      <w:r>
        <w:rPr>
          <w:rFonts w:ascii="Book Antiqua" w:eastAsia="Batang" w:hAnsi="Book Antiqua" w:cs="Book Antiqua"/>
          <w:b/>
          <w:bCs/>
          <w:i/>
          <w:iCs w:val="0"/>
        </w:rPr>
        <w:t xml:space="preserve">           </w:t>
      </w:r>
      <w:r w:rsidRPr="00602E07">
        <w:rPr>
          <w:rFonts w:ascii="Book Antiqua" w:eastAsia="Batang" w:hAnsi="Book Antiqua" w:cs="Book Antiqua"/>
          <w:b/>
          <w:bCs/>
          <w:i/>
          <w:iCs w:val="0"/>
        </w:rPr>
        <w:t>I hereby declare that the above information's are true to best of my knowledge</w:t>
      </w:r>
      <w:r>
        <w:rPr>
          <w:rFonts w:ascii="Book Antiqua" w:eastAsia="Batang" w:hAnsi="Book Antiqua" w:cs="Book Antiqua"/>
          <w:b/>
          <w:bCs/>
          <w:i/>
          <w:iCs w:val="0"/>
        </w:rPr>
        <w:t>.</w:t>
      </w:r>
      <w:r>
        <w:rPr>
          <w:b/>
          <w:sz w:val="28"/>
          <w:szCs w:val="28"/>
        </w:rPr>
        <w:t xml:space="preserve">      </w:t>
      </w:r>
    </w:p>
    <w:p w:rsidR="006E711C" w14:paraId="0677A30E" w14:textId="577DEC60">
      <w:pPr>
        <w:rPr>
          <w:b/>
        </w:rPr>
      </w:pPr>
      <w:r>
        <w:rPr>
          <w:b/>
        </w:rPr>
        <w:t xml:space="preserve">Place: </w:t>
      </w:r>
      <w:r w:rsidR="008F7125">
        <w:rPr>
          <w:b/>
        </w:rPr>
        <w:t>Mumbai</w:t>
      </w:r>
    </w:p>
    <w:p w:rsidR="006E711C" w14:paraId="36B7043D" w14:textId="036B076B">
      <w:pPr>
        <w:rPr>
          <w:b/>
        </w:rPr>
      </w:pPr>
      <w:r>
        <w:rPr>
          <w:b/>
        </w:rPr>
        <w:t>Date:</w:t>
      </w:r>
      <w:r>
        <w:rPr>
          <w:b/>
        </w:rPr>
        <w:t xml:space="preserve"> </w:t>
      </w:r>
      <w:r w:rsidR="00DB62B4">
        <w:rPr>
          <w:b/>
        </w:rPr>
        <w:t xml:space="preserve">       </w:t>
      </w:r>
      <w:r>
        <w:rPr>
          <w:b/>
        </w:rPr>
        <w:t xml:space="preserve">                                                                                          </w:t>
      </w:r>
      <w:r w:rsidR="00EC2791">
        <w:rPr>
          <w:b/>
        </w:rPr>
        <w:t xml:space="preserve">             </w:t>
      </w:r>
      <w:r>
        <w:rPr>
          <w:b/>
        </w:rPr>
        <w:t xml:space="preserve">      Ajay</w:t>
      </w:r>
      <w:r w:rsidR="00F6462B">
        <w:rPr>
          <w:b/>
        </w:rPr>
        <w:t xml:space="preserve"> </w:t>
      </w:r>
      <w:r w:rsidR="00031B1D">
        <w:rPr>
          <w:b/>
        </w:rPr>
        <w:t>Kumar</w:t>
      </w:r>
      <w:r w:rsidR="00F6462B">
        <w:rPr>
          <w:b/>
        </w:rPr>
        <w:t xml:space="preserve"> 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width:1pt;height:1pt;margin-top:0;margin-left:0;position:absolute;z-index:251659264">
            <v:imagedata r:id="rId5"/>
          </v:shape>
        </w:pict>
      </w:r>
    </w:p>
    <w:sectPr w:rsidSect="00B82470">
      <w:footnotePr>
        <w:pos w:val="beneathText"/>
      </w:footnotePr>
      <w:pgSz w:w="11905" w:h="16837"/>
      <w:pgMar w:top="990" w:right="295" w:bottom="540" w:left="9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sha">
    <w:altName w:val="Arial"/>
    <w:charset w:val="B1"/>
    <w:family w:val="swiss"/>
    <w:pitch w:val="variable"/>
    <w:sig w:usb0="80000807" w:usb1="40000042" w:usb2="00000000" w:usb3="00000000" w:csb0="0000002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000001"/>
    <w:multiLevelType w:val="singleLevel"/>
    <w:tmpl w:val="00000001"/>
    <w:lvl w:ilvl="0">
      <w:start w:val="1"/>
      <w:numFmt w:val="bullet"/>
      <w:lvlText w:val=""/>
      <w:lvlJc w:val="left"/>
      <w:pPr>
        <w:tabs>
          <w:tab w:val="num" w:pos="2550"/>
        </w:tabs>
        <w:ind w:left="2550" w:hanging="360"/>
      </w:pPr>
      <w:rPr>
        <w:rFonts w:ascii="Wingdings" w:hAnsi="Wingdings"/>
      </w:rPr>
    </w:lvl>
  </w:abstractNum>
  <w:abstractNum w:abstractNumId="1">
    <w:nsid w:val="00000002"/>
    <w:multiLevelType w:val="singleLevel"/>
    <w:tmpl w:val="00000002"/>
    <w:lvl w:ilvl="0">
      <w:start w:val="1"/>
      <w:numFmt w:val="bullet"/>
      <w:lvlText w:val=""/>
      <w:lvlJc w:val="left"/>
      <w:pPr>
        <w:tabs>
          <w:tab w:val="num" w:pos="2640"/>
        </w:tabs>
        <w:ind w:left="2640" w:hanging="360"/>
      </w:pPr>
      <w:rPr>
        <w:rFonts w:ascii="Wingdings" w:hAnsi="Wingdings"/>
      </w:rPr>
    </w:lvl>
  </w:abstractNum>
  <w:abstractNum w:abstractNumId="2">
    <w:nsid w:val="00000003"/>
    <w:multiLevelType w:val="multilevel"/>
    <w:tmpl w:val="00000003"/>
    <w:name w:val="WW8Num6"/>
    <w:lvl w:ilvl="0">
      <w:start w:val="1"/>
      <w:numFmt w:val="bullet"/>
      <w:lvlText w:val=""/>
      <w:lvlJc w:val="left"/>
      <w:pPr>
        <w:tabs>
          <w:tab w:val="num" w:pos="2760"/>
        </w:tabs>
        <w:ind w:left="2760" w:hanging="360"/>
      </w:pPr>
      <w:rPr>
        <w:rFonts w:ascii="Wingdings" w:hAnsi="Wingdings"/>
      </w:rPr>
    </w:lvl>
    <w:lvl w:ilvl="1">
      <w:start w:val="1"/>
      <w:numFmt w:val="bullet"/>
      <w:lvlText w:val="o"/>
      <w:lvlJc w:val="left"/>
      <w:pPr>
        <w:tabs>
          <w:tab w:val="num" w:pos="3480"/>
        </w:tabs>
        <w:ind w:left="348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4200"/>
        </w:tabs>
        <w:ind w:left="4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4920"/>
        </w:tabs>
        <w:ind w:left="49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5640"/>
        </w:tabs>
        <w:ind w:left="564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6360"/>
        </w:tabs>
        <w:ind w:left="63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7080"/>
        </w:tabs>
        <w:ind w:left="70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7800"/>
        </w:tabs>
        <w:ind w:left="780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8520"/>
        </w:tabs>
        <w:ind w:left="8520" w:hanging="360"/>
      </w:pPr>
      <w:rPr>
        <w:rFonts w:ascii="Wingdings" w:hAnsi="Wingdings"/>
      </w:rPr>
    </w:lvl>
  </w:abstractNum>
  <w:abstractNum w:abstractNumId="3">
    <w:nsid w:val="00005D03"/>
    <w:multiLevelType w:val="hybridMultilevel"/>
    <w:tmpl w:val="BA6EB568"/>
    <w:lvl w:ilvl="0">
      <w:start w:val="15"/>
      <w:numFmt w:val="lowerLetter"/>
      <w:lvlText w:val="%1"/>
      <w:lvlJc w:val="left"/>
    </w:lvl>
    <w:lvl w:ilvl="1">
      <w:start w:val="0"/>
      <w:numFmt w:val="decimal"/>
      <w:lvlJc w:val="left"/>
    </w:lvl>
    <w:lvl w:ilvl="2">
      <w:start w:val="0"/>
      <w:numFmt w:val="decimal"/>
      <w:lvlJc w:val="left"/>
    </w:lvl>
    <w:lvl w:ilvl="3">
      <w:start w:val="0"/>
      <w:numFmt w:val="decimal"/>
      <w:lvlJc w:val="left"/>
    </w:lvl>
    <w:lvl w:ilvl="4">
      <w:start w:val="0"/>
      <w:numFmt w:val="decimal"/>
      <w:lvlJc w:val="left"/>
    </w:lvl>
    <w:lvl w:ilvl="5">
      <w:start w:val="0"/>
      <w:numFmt w:val="decimal"/>
      <w:lvlJc w:val="left"/>
    </w:lvl>
    <w:lvl w:ilvl="6">
      <w:start w:val="0"/>
      <w:numFmt w:val="decimal"/>
      <w:lvlJc w:val="left"/>
    </w:lvl>
    <w:lvl w:ilvl="7">
      <w:start w:val="0"/>
      <w:numFmt w:val="decimal"/>
      <w:lvlJc w:val="left"/>
    </w:lvl>
    <w:lvl w:ilvl="8">
      <w:start w:val="0"/>
      <w:numFmt w:val="decimal"/>
      <w:lvlJc w:val="left"/>
    </w:lvl>
  </w:abstractNum>
  <w:abstractNum w:abstractNumId="4">
    <w:nsid w:val="0D424879"/>
    <w:multiLevelType w:val="hybridMultilevel"/>
    <w:tmpl w:val="9DB6D9C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5306B5A"/>
    <w:multiLevelType w:val="hybridMultilevel"/>
    <w:tmpl w:val="4CAE291C"/>
    <w:lvl w:ilvl="0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7155128A"/>
    <w:multiLevelType w:val="hybridMultilevel"/>
    <w:tmpl w:val="E76A7132"/>
    <w:lvl w:ilvl="0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75FD4A1D"/>
    <w:multiLevelType w:val="hybridMultilevel"/>
    <w:tmpl w:val="0CC0993E"/>
    <w:lvl w:ilvl="0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7"/>
  </w:num>
  <w:num w:numId="4">
    <w:abstractNumId w:val="3"/>
  </w:num>
  <w:num w:numId="5">
    <w:abstractNumId w:val="4"/>
  </w:num>
  <w:num w:numId="6">
    <w:abstractNumId w:val="6"/>
  </w:num>
  <w:num w:numId="7">
    <w:abstractNumId w:val="5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20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pos w:val="beneathTex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11C"/>
    <w:rsid w:val="0000155D"/>
    <w:rsid w:val="0000482D"/>
    <w:rsid w:val="00004F5C"/>
    <w:rsid w:val="00005F91"/>
    <w:rsid w:val="00012A17"/>
    <w:rsid w:val="00012BA8"/>
    <w:rsid w:val="00012E25"/>
    <w:rsid w:val="00017E72"/>
    <w:rsid w:val="0002087F"/>
    <w:rsid w:val="0002351D"/>
    <w:rsid w:val="00023B6F"/>
    <w:rsid w:val="00024EC2"/>
    <w:rsid w:val="00026370"/>
    <w:rsid w:val="00030C56"/>
    <w:rsid w:val="00031B1D"/>
    <w:rsid w:val="00037CB9"/>
    <w:rsid w:val="0004140B"/>
    <w:rsid w:val="000516D6"/>
    <w:rsid w:val="00051AF2"/>
    <w:rsid w:val="0005506D"/>
    <w:rsid w:val="0006137F"/>
    <w:rsid w:val="00061C4C"/>
    <w:rsid w:val="00070317"/>
    <w:rsid w:val="00070E54"/>
    <w:rsid w:val="0007155D"/>
    <w:rsid w:val="00080A98"/>
    <w:rsid w:val="00085A48"/>
    <w:rsid w:val="000872F8"/>
    <w:rsid w:val="000873FC"/>
    <w:rsid w:val="000878F9"/>
    <w:rsid w:val="00094B43"/>
    <w:rsid w:val="00095EE7"/>
    <w:rsid w:val="00096F3D"/>
    <w:rsid w:val="000A46BF"/>
    <w:rsid w:val="000A4B12"/>
    <w:rsid w:val="000A4CFE"/>
    <w:rsid w:val="000B38C3"/>
    <w:rsid w:val="000B478A"/>
    <w:rsid w:val="000B4BD3"/>
    <w:rsid w:val="000B4DA1"/>
    <w:rsid w:val="000B4E8E"/>
    <w:rsid w:val="000C06D9"/>
    <w:rsid w:val="000C53B9"/>
    <w:rsid w:val="000C7B8F"/>
    <w:rsid w:val="000C7BD7"/>
    <w:rsid w:val="000D789B"/>
    <w:rsid w:val="000E6970"/>
    <w:rsid w:val="000F193D"/>
    <w:rsid w:val="000F414A"/>
    <w:rsid w:val="000F54A9"/>
    <w:rsid w:val="000F788A"/>
    <w:rsid w:val="001051EA"/>
    <w:rsid w:val="001109B4"/>
    <w:rsid w:val="0011376C"/>
    <w:rsid w:val="001163A2"/>
    <w:rsid w:val="00117DD0"/>
    <w:rsid w:val="001205B8"/>
    <w:rsid w:val="00121CED"/>
    <w:rsid w:val="00124669"/>
    <w:rsid w:val="0012745C"/>
    <w:rsid w:val="00127519"/>
    <w:rsid w:val="001312EF"/>
    <w:rsid w:val="001361E6"/>
    <w:rsid w:val="00137F92"/>
    <w:rsid w:val="00142F6A"/>
    <w:rsid w:val="00143814"/>
    <w:rsid w:val="00147E5E"/>
    <w:rsid w:val="00150907"/>
    <w:rsid w:val="0015550C"/>
    <w:rsid w:val="00155D00"/>
    <w:rsid w:val="00156DE6"/>
    <w:rsid w:val="0016018C"/>
    <w:rsid w:val="001617EC"/>
    <w:rsid w:val="00164084"/>
    <w:rsid w:val="00166224"/>
    <w:rsid w:val="00166CC9"/>
    <w:rsid w:val="00167A8D"/>
    <w:rsid w:val="0017139B"/>
    <w:rsid w:val="001757C0"/>
    <w:rsid w:val="0017620B"/>
    <w:rsid w:val="00177B8D"/>
    <w:rsid w:val="00177BEA"/>
    <w:rsid w:val="00187688"/>
    <w:rsid w:val="00187B74"/>
    <w:rsid w:val="0019138E"/>
    <w:rsid w:val="001923D7"/>
    <w:rsid w:val="00193719"/>
    <w:rsid w:val="00193E0F"/>
    <w:rsid w:val="001940F0"/>
    <w:rsid w:val="00197CC4"/>
    <w:rsid w:val="001A259A"/>
    <w:rsid w:val="001A282B"/>
    <w:rsid w:val="001A2ED6"/>
    <w:rsid w:val="001A60C4"/>
    <w:rsid w:val="001B0129"/>
    <w:rsid w:val="001B1781"/>
    <w:rsid w:val="001B2C37"/>
    <w:rsid w:val="001B417A"/>
    <w:rsid w:val="001B77E5"/>
    <w:rsid w:val="001C1226"/>
    <w:rsid w:val="001C34EB"/>
    <w:rsid w:val="001C4CE6"/>
    <w:rsid w:val="001C781F"/>
    <w:rsid w:val="001D0999"/>
    <w:rsid w:val="001D2A9E"/>
    <w:rsid w:val="001D4299"/>
    <w:rsid w:val="001D6C3D"/>
    <w:rsid w:val="001E0185"/>
    <w:rsid w:val="001E1C4E"/>
    <w:rsid w:val="001E24C6"/>
    <w:rsid w:val="001E468A"/>
    <w:rsid w:val="001E6CB9"/>
    <w:rsid w:val="001F6203"/>
    <w:rsid w:val="0021182D"/>
    <w:rsid w:val="00214FC2"/>
    <w:rsid w:val="00215302"/>
    <w:rsid w:val="00216DED"/>
    <w:rsid w:val="002223EB"/>
    <w:rsid w:val="00222FB6"/>
    <w:rsid w:val="0022514A"/>
    <w:rsid w:val="0023159B"/>
    <w:rsid w:val="0023718A"/>
    <w:rsid w:val="002379BC"/>
    <w:rsid w:val="0024351C"/>
    <w:rsid w:val="00244327"/>
    <w:rsid w:val="00244C4E"/>
    <w:rsid w:val="0024584C"/>
    <w:rsid w:val="002575E5"/>
    <w:rsid w:val="002604E1"/>
    <w:rsid w:val="00261EA8"/>
    <w:rsid w:val="00264D65"/>
    <w:rsid w:val="00266B0B"/>
    <w:rsid w:val="002721AF"/>
    <w:rsid w:val="00274B69"/>
    <w:rsid w:val="00276D9E"/>
    <w:rsid w:val="002809A6"/>
    <w:rsid w:val="00280C1E"/>
    <w:rsid w:val="0028235D"/>
    <w:rsid w:val="00285A8C"/>
    <w:rsid w:val="002867F5"/>
    <w:rsid w:val="00286C6D"/>
    <w:rsid w:val="002932F3"/>
    <w:rsid w:val="002A38EB"/>
    <w:rsid w:val="002A3A3A"/>
    <w:rsid w:val="002A3FFC"/>
    <w:rsid w:val="002B2E36"/>
    <w:rsid w:val="002B5380"/>
    <w:rsid w:val="002B7EFA"/>
    <w:rsid w:val="002C37B7"/>
    <w:rsid w:val="002C3840"/>
    <w:rsid w:val="002D20E8"/>
    <w:rsid w:val="002D446A"/>
    <w:rsid w:val="002D54BF"/>
    <w:rsid w:val="002E2FB1"/>
    <w:rsid w:val="002E4D3F"/>
    <w:rsid w:val="002F0FFA"/>
    <w:rsid w:val="002F1252"/>
    <w:rsid w:val="003003AA"/>
    <w:rsid w:val="00300A03"/>
    <w:rsid w:val="00303A85"/>
    <w:rsid w:val="0030585D"/>
    <w:rsid w:val="003071E4"/>
    <w:rsid w:val="0031114C"/>
    <w:rsid w:val="00312D6B"/>
    <w:rsid w:val="00317F5A"/>
    <w:rsid w:val="0032248C"/>
    <w:rsid w:val="00323A5F"/>
    <w:rsid w:val="00324C33"/>
    <w:rsid w:val="00325CCB"/>
    <w:rsid w:val="00331383"/>
    <w:rsid w:val="003337F0"/>
    <w:rsid w:val="00334D10"/>
    <w:rsid w:val="00335B96"/>
    <w:rsid w:val="00336628"/>
    <w:rsid w:val="00340747"/>
    <w:rsid w:val="00342318"/>
    <w:rsid w:val="00343CE1"/>
    <w:rsid w:val="00362C86"/>
    <w:rsid w:val="003659CE"/>
    <w:rsid w:val="00366DEB"/>
    <w:rsid w:val="00370D91"/>
    <w:rsid w:val="0037180C"/>
    <w:rsid w:val="003760D7"/>
    <w:rsid w:val="0038124D"/>
    <w:rsid w:val="00382A6A"/>
    <w:rsid w:val="00382C78"/>
    <w:rsid w:val="0038488C"/>
    <w:rsid w:val="00387CF5"/>
    <w:rsid w:val="003940B5"/>
    <w:rsid w:val="003950B0"/>
    <w:rsid w:val="003958B5"/>
    <w:rsid w:val="003962AB"/>
    <w:rsid w:val="003A0521"/>
    <w:rsid w:val="003A7B3B"/>
    <w:rsid w:val="003C46E0"/>
    <w:rsid w:val="003D1497"/>
    <w:rsid w:val="003D2DB5"/>
    <w:rsid w:val="003D4B16"/>
    <w:rsid w:val="003E06DC"/>
    <w:rsid w:val="003E3787"/>
    <w:rsid w:val="003F1071"/>
    <w:rsid w:val="00401C9E"/>
    <w:rsid w:val="00403128"/>
    <w:rsid w:val="0040567E"/>
    <w:rsid w:val="004067E4"/>
    <w:rsid w:val="0041460F"/>
    <w:rsid w:val="00416F28"/>
    <w:rsid w:val="00421B1C"/>
    <w:rsid w:val="00424BD5"/>
    <w:rsid w:val="00425D9B"/>
    <w:rsid w:val="00426FCF"/>
    <w:rsid w:val="004313D1"/>
    <w:rsid w:val="00431751"/>
    <w:rsid w:val="00450D38"/>
    <w:rsid w:val="00451BA4"/>
    <w:rsid w:val="00453AFE"/>
    <w:rsid w:val="004647A9"/>
    <w:rsid w:val="00464851"/>
    <w:rsid w:val="00465555"/>
    <w:rsid w:val="00467DCC"/>
    <w:rsid w:val="00471800"/>
    <w:rsid w:val="00473CC1"/>
    <w:rsid w:val="004755AF"/>
    <w:rsid w:val="004767F4"/>
    <w:rsid w:val="00486E41"/>
    <w:rsid w:val="00491BA8"/>
    <w:rsid w:val="0049218F"/>
    <w:rsid w:val="0049358B"/>
    <w:rsid w:val="004959CA"/>
    <w:rsid w:val="00497A7A"/>
    <w:rsid w:val="004A349D"/>
    <w:rsid w:val="004A6BE1"/>
    <w:rsid w:val="004B28BA"/>
    <w:rsid w:val="004B4E04"/>
    <w:rsid w:val="004B63B1"/>
    <w:rsid w:val="004B676C"/>
    <w:rsid w:val="004D2F03"/>
    <w:rsid w:val="004D390C"/>
    <w:rsid w:val="004D3C78"/>
    <w:rsid w:val="004E5EE2"/>
    <w:rsid w:val="004E7597"/>
    <w:rsid w:val="004F0FB7"/>
    <w:rsid w:val="004F4AD5"/>
    <w:rsid w:val="0050212D"/>
    <w:rsid w:val="00506D7A"/>
    <w:rsid w:val="005110C0"/>
    <w:rsid w:val="005136ED"/>
    <w:rsid w:val="00517C2E"/>
    <w:rsid w:val="00521F53"/>
    <w:rsid w:val="00530431"/>
    <w:rsid w:val="00532018"/>
    <w:rsid w:val="005340BD"/>
    <w:rsid w:val="00534970"/>
    <w:rsid w:val="00536164"/>
    <w:rsid w:val="005453A8"/>
    <w:rsid w:val="00551EC9"/>
    <w:rsid w:val="00553B73"/>
    <w:rsid w:val="00555463"/>
    <w:rsid w:val="00555601"/>
    <w:rsid w:val="005604B9"/>
    <w:rsid w:val="00561C62"/>
    <w:rsid w:val="00562535"/>
    <w:rsid w:val="0056651C"/>
    <w:rsid w:val="005671F5"/>
    <w:rsid w:val="005715E6"/>
    <w:rsid w:val="00574BC1"/>
    <w:rsid w:val="00575BE0"/>
    <w:rsid w:val="0057687E"/>
    <w:rsid w:val="00576BF1"/>
    <w:rsid w:val="005840F2"/>
    <w:rsid w:val="00584932"/>
    <w:rsid w:val="005A0506"/>
    <w:rsid w:val="005A28BE"/>
    <w:rsid w:val="005A6C7F"/>
    <w:rsid w:val="005A744B"/>
    <w:rsid w:val="005A770E"/>
    <w:rsid w:val="005B75F0"/>
    <w:rsid w:val="005B7CB0"/>
    <w:rsid w:val="005C21C5"/>
    <w:rsid w:val="005C28B9"/>
    <w:rsid w:val="005C3926"/>
    <w:rsid w:val="005C3E2E"/>
    <w:rsid w:val="005C773F"/>
    <w:rsid w:val="005D170C"/>
    <w:rsid w:val="005D53A3"/>
    <w:rsid w:val="005D6334"/>
    <w:rsid w:val="005D7B79"/>
    <w:rsid w:val="005E1D54"/>
    <w:rsid w:val="005E41A9"/>
    <w:rsid w:val="005F01E5"/>
    <w:rsid w:val="005F2196"/>
    <w:rsid w:val="005F26EB"/>
    <w:rsid w:val="005F6ACE"/>
    <w:rsid w:val="00600647"/>
    <w:rsid w:val="00602E07"/>
    <w:rsid w:val="00603E79"/>
    <w:rsid w:val="00622426"/>
    <w:rsid w:val="00632076"/>
    <w:rsid w:val="00635843"/>
    <w:rsid w:val="006409D7"/>
    <w:rsid w:val="00640F53"/>
    <w:rsid w:val="00642716"/>
    <w:rsid w:val="00655B88"/>
    <w:rsid w:val="006612BE"/>
    <w:rsid w:val="00664FF4"/>
    <w:rsid w:val="00687763"/>
    <w:rsid w:val="0069028C"/>
    <w:rsid w:val="006944EB"/>
    <w:rsid w:val="0069545B"/>
    <w:rsid w:val="006958E6"/>
    <w:rsid w:val="006A06A2"/>
    <w:rsid w:val="006A0F93"/>
    <w:rsid w:val="006A2457"/>
    <w:rsid w:val="006A2494"/>
    <w:rsid w:val="006A3917"/>
    <w:rsid w:val="006A629A"/>
    <w:rsid w:val="006B15F5"/>
    <w:rsid w:val="006B551D"/>
    <w:rsid w:val="006B5E11"/>
    <w:rsid w:val="006B6EF7"/>
    <w:rsid w:val="006B7438"/>
    <w:rsid w:val="006C1C29"/>
    <w:rsid w:val="006D1C5A"/>
    <w:rsid w:val="006E2992"/>
    <w:rsid w:val="006E3120"/>
    <w:rsid w:val="006E711C"/>
    <w:rsid w:val="006F18F5"/>
    <w:rsid w:val="006F29B7"/>
    <w:rsid w:val="006F7874"/>
    <w:rsid w:val="00704151"/>
    <w:rsid w:val="00704D0D"/>
    <w:rsid w:val="007225BE"/>
    <w:rsid w:val="00722E77"/>
    <w:rsid w:val="00722F73"/>
    <w:rsid w:val="00723C97"/>
    <w:rsid w:val="00724442"/>
    <w:rsid w:val="007253D2"/>
    <w:rsid w:val="00725564"/>
    <w:rsid w:val="00730904"/>
    <w:rsid w:val="00734F6C"/>
    <w:rsid w:val="00737FE6"/>
    <w:rsid w:val="00740082"/>
    <w:rsid w:val="00742859"/>
    <w:rsid w:val="00744369"/>
    <w:rsid w:val="007445EB"/>
    <w:rsid w:val="007469CF"/>
    <w:rsid w:val="00746C9D"/>
    <w:rsid w:val="00746FF8"/>
    <w:rsid w:val="007513A9"/>
    <w:rsid w:val="00753670"/>
    <w:rsid w:val="00753F79"/>
    <w:rsid w:val="00755845"/>
    <w:rsid w:val="00760FF7"/>
    <w:rsid w:val="00761E5A"/>
    <w:rsid w:val="0076270B"/>
    <w:rsid w:val="00763736"/>
    <w:rsid w:val="00763DE6"/>
    <w:rsid w:val="007640A4"/>
    <w:rsid w:val="0076705C"/>
    <w:rsid w:val="007705B9"/>
    <w:rsid w:val="00771249"/>
    <w:rsid w:val="00773B8C"/>
    <w:rsid w:val="007768D5"/>
    <w:rsid w:val="0078164E"/>
    <w:rsid w:val="00783586"/>
    <w:rsid w:val="0078418E"/>
    <w:rsid w:val="00785C67"/>
    <w:rsid w:val="007868CB"/>
    <w:rsid w:val="00787C2C"/>
    <w:rsid w:val="00793083"/>
    <w:rsid w:val="007A6295"/>
    <w:rsid w:val="007A6788"/>
    <w:rsid w:val="007B18AD"/>
    <w:rsid w:val="007B433C"/>
    <w:rsid w:val="007C2EA7"/>
    <w:rsid w:val="007C59CC"/>
    <w:rsid w:val="007C7820"/>
    <w:rsid w:val="007D1E8C"/>
    <w:rsid w:val="007D33B9"/>
    <w:rsid w:val="007E038E"/>
    <w:rsid w:val="007E0D82"/>
    <w:rsid w:val="007E122E"/>
    <w:rsid w:val="007E133B"/>
    <w:rsid w:val="007E1A3D"/>
    <w:rsid w:val="007E1E68"/>
    <w:rsid w:val="007E3078"/>
    <w:rsid w:val="007E30BF"/>
    <w:rsid w:val="007E5269"/>
    <w:rsid w:val="007F19E5"/>
    <w:rsid w:val="007F29A8"/>
    <w:rsid w:val="007F5D76"/>
    <w:rsid w:val="007F6CDF"/>
    <w:rsid w:val="00802953"/>
    <w:rsid w:val="008035BE"/>
    <w:rsid w:val="0081362D"/>
    <w:rsid w:val="008137C2"/>
    <w:rsid w:val="0081618E"/>
    <w:rsid w:val="0081781D"/>
    <w:rsid w:val="00836907"/>
    <w:rsid w:val="00840F7F"/>
    <w:rsid w:val="00843315"/>
    <w:rsid w:val="008436FD"/>
    <w:rsid w:val="00845E0A"/>
    <w:rsid w:val="00847BE8"/>
    <w:rsid w:val="00852FC9"/>
    <w:rsid w:val="00861E5A"/>
    <w:rsid w:val="00867D6B"/>
    <w:rsid w:val="00872BB7"/>
    <w:rsid w:val="00872D28"/>
    <w:rsid w:val="00874121"/>
    <w:rsid w:val="008745F4"/>
    <w:rsid w:val="008763B3"/>
    <w:rsid w:val="00884B7D"/>
    <w:rsid w:val="00884F65"/>
    <w:rsid w:val="00890EA0"/>
    <w:rsid w:val="008915F2"/>
    <w:rsid w:val="00897A8B"/>
    <w:rsid w:val="008A5642"/>
    <w:rsid w:val="008B1DE2"/>
    <w:rsid w:val="008B378F"/>
    <w:rsid w:val="008B57D7"/>
    <w:rsid w:val="008C1A57"/>
    <w:rsid w:val="008C3065"/>
    <w:rsid w:val="008C34BB"/>
    <w:rsid w:val="008C3F26"/>
    <w:rsid w:val="008D0A7C"/>
    <w:rsid w:val="008E056F"/>
    <w:rsid w:val="008F7125"/>
    <w:rsid w:val="0090002A"/>
    <w:rsid w:val="00901FEA"/>
    <w:rsid w:val="00902FE9"/>
    <w:rsid w:val="009116C0"/>
    <w:rsid w:val="00911FCB"/>
    <w:rsid w:val="0091391D"/>
    <w:rsid w:val="009218CC"/>
    <w:rsid w:val="0092365E"/>
    <w:rsid w:val="00924D8A"/>
    <w:rsid w:val="0092792F"/>
    <w:rsid w:val="00931410"/>
    <w:rsid w:val="0093152A"/>
    <w:rsid w:val="0093561C"/>
    <w:rsid w:val="00935A33"/>
    <w:rsid w:val="00937E38"/>
    <w:rsid w:val="009466D7"/>
    <w:rsid w:val="0095122B"/>
    <w:rsid w:val="00961ED6"/>
    <w:rsid w:val="00962D02"/>
    <w:rsid w:val="009647A7"/>
    <w:rsid w:val="009660AA"/>
    <w:rsid w:val="009738F2"/>
    <w:rsid w:val="00977E0B"/>
    <w:rsid w:val="00983CF8"/>
    <w:rsid w:val="009847AB"/>
    <w:rsid w:val="00984EFE"/>
    <w:rsid w:val="009927E9"/>
    <w:rsid w:val="00995836"/>
    <w:rsid w:val="00996A6F"/>
    <w:rsid w:val="009A1AB4"/>
    <w:rsid w:val="009C78B3"/>
    <w:rsid w:val="009D2997"/>
    <w:rsid w:val="009D2E05"/>
    <w:rsid w:val="009D6D25"/>
    <w:rsid w:val="009E1E07"/>
    <w:rsid w:val="009E3FD4"/>
    <w:rsid w:val="009E683C"/>
    <w:rsid w:val="009E6A15"/>
    <w:rsid w:val="009F0EE6"/>
    <w:rsid w:val="009F7ECD"/>
    <w:rsid w:val="00A0777B"/>
    <w:rsid w:val="00A152D9"/>
    <w:rsid w:val="00A17CDC"/>
    <w:rsid w:val="00A26E85"/>
    <w:rsid w:val="00A26F7B"/>
    <w:rsid w:val="00A30E95"/>
    <w:rsid w:val="00A324FA"/>
    <w:rsid w:val="00A35174"/>
    <w:rsid w:val="00A37A2C"/>
    <w:rsid w:val="00A523F4"/>
    <w:rsid w:val="00A529CF"/>
    <w:rsid w:val="00A572B4"/>
    <w:rsid w:val="00A62474"/>
    <w:rsid w:val="00A66AF6"/>
    <w:rsid w:val="00A71710"/>
    <w:rsid w:val="00A7274F"/>
    <w:rsid w:val="00A7287A"/>
    <w:rsid w:val="00A7430D"/>
    <w:rsid w:val="00A80899"/>
    <w:rsid w:val="00A81F7B"/>
    <w:rsid w:val="00AA240B"/>
    <w:rsid w:val="00AB3D7C"/>
    <w:rsid w:val="00AB7173"/>
    <w:rsid w:val="00AD1E68"/>
    <w:rsid w:val="00AE007F"/>
    <w:rsid w:val="00AE106E"/>
    <w:rsid w:val="00AE3876"/>
    <w:rsid w:val="00AE3A58"/>
    <w:rsid w:val="00AE5455"/>
    <w:rsid w:val="00AE5F29"/>
    <w:rsid w:val="00AE790B"/>
    <w:rsid w:val="00AF5F0F"/>
    <w:rsid w:val="00AF6069"/>
    <w:rsid w:val="00AF70B1"/>
    <w:rsid w:val="00B001B2"/>
    <w:rsid w:val="00B01B0A"/>
    <w:rsid w:val="00B02F1B"/>
    <w:rsid w:val="00B112EA"/>
    <w:rsid w:val="00B11475"/>
    <w:rsid w:val="00B17358"/>
    <w:rsid w:val="00B17E43"/>
    <w:rsid w:val="00B221C4"/>
    <w:rsid w:val="00B26924"/>
    <w:rsid w:val="00B3074D"/>
    <w:rsid w:val="00B341F6"/>
    <w:rsid w:val="00B4722A"/>
    <w:rsid w:val="00B50678"/>
    <w:rsid w:val="00B50B7A"/>
    <w:rsid w:val="00B533E8"/>
    <w:rsid w:val="00B57FF1"/>
    <w:rsid w:val="00B634CA"/>
    <w:rsid w:val="00B65F52"/>
    <w:rsid w:val="00B70C52"/>
    <w:rsid w:val="00B7655D"/>
    <w:rsid w:val="00B8127F"/>
    <w:rsid w:val="00B82470"/>
    <w:rsid w:val="00B846E2"/>
    <w:rsid w:val="00B84DD5"/>
    <w:rsid w:val="00B91D84"/>
    <w:rsid w:val="00B91DA5"/>
    <w:rsid w:val="00B96C0C"/>
    <w:rsid w:val="00B96F77"/>
    <w:rsid w:val="00BA215B"/>
    <w:rsid w:val="00BA2552"/>
    <w:rsid w:val="00BA269E"/>
    <w:rsid w:val="00BA6771"/>
    <w:rsid w:val="00BB4015"/>
    <w:rsid w:val="00BB4F23"/>
    <w:rsid w:val="00BC001D"/>
    <w:rsid w:val="00BC025E"/>
    <w:rsid w:val="00BC1786"/>
    <w:rsid w:val="00BC3377"/>
    <w:rsid w:val="00BD009D"/>
    <w:rsid w:val="00BD6FE4"/>
    <w:rsid w:val="00BE6E92"/>
    <w:rsid w:val="00BF1786"/>
    <w:rsid w:val="00BF771E"/>
    <w:rsid w:val="00C0545D"/>
    <w:rsid w:val="00C10728"/>
    <w:rsid w:val="00C11549"/>
    <w:rsid w:val="00C12F7F"/>
    <w:rsid w:val="00C1309D"/>
    <w:rsid w:val="00C13DB7"/>
    <w:rsid w:val="00C140CF"/>
    <w:rsid w:val="00C20742"/>
    <w:rsid w:val="00C2117F"/>
    <w:rsid w:val="00C25214"/>
    <w:rsid w:val="00C31BA2"/>
    <w:rsid w:val="00C3777A"/>
    <w:rsid w:val="00C4136A"/>
    <w:rsid w:val="00C448EC"/>
    <w:rsid w:val="00C5019D"/>
    <w:rsid w:val="00C52CCB"/>
    <w:rsid w:val="00C534E8"/>
    <w:rsid w:val="00C620CF"/>
    <w:rsid w:val="00C70B0C"/>
    <w:rsid w:val="00C726F3"/>
    <w:rsid w:val="00C73F43"/>
    <w:rsid w:val="00C751FF"/>
    <w:rsid w:val="00C760CF"/>
    <w:rsid w:val="00C76751"/>
    <w:rsid w:val="00C76AF2"/>
    <w:rsid w:val="00C77611"/>
    <w:rsid w:val="00C77DA7"/>
    <w:rsid w:val="00C77E21"/>
    <w:rsid w:val="00C856E3"/>
    <w:rsid w:val="00C95249"/>
    <w:rsid w:val="00C96944"/>
    <w:rsid w:val="00C97C9F"/>
    <w:rsid w:val="00CA2092"/>
    <w:rsid w:val="00CA23D2"/>
    <w:rsid w:val="00CA3470"/>
    <w:rsid w:val="00CA3B6D"/>
    <w:rsid w:val="00CA7967"/>
    <w:rsid w:val="00CB562F"/>
    <w:rsid w:val="00CB7635"/>
    <w:rsid w:val="00CC0225"/>
    <w:rsid w:val="00CC1487"/>
    <w:rsid w:val="00CC1CDD"/>
    <w:rsid w:val="00CC3F41"/>
    <w:rsid w:val="00CC4BF2"/>
    <w:rsid w:val="00CD07C4"/>
    <w:rsid w:val="00CD0A93"/>
    <w:rsid w:val="00CD220B"/>
    <w:rsid w:val="00CD3FCB"/>
    <w:rsid w:val="00CD57A4"/>
    <w:rsid w:val="00CD6EB9"/>
    <w:rsid w:val="00CE1C8A"/>
    <w:rsid w:val="00CE3A94"/>
    <w:rsid w:val="00CE638E"/>
    <w:rsid w:val="00CF014B"/>
    <w:rsid w:val="00CF1BA4"/>
    <w:rsid w:val="00CF26F4"/>
    <w:rsid w:val="00D034D8"/>
    <w:rsid w:val="00D0350E"/>
    <w:rsid w:val="00D11A58"/>
    <w:rsid w:val="00D120E3"/>
    <w:rsid w:val="00D12CCB"/>
    <w:rsid w:val="00D131C3"/>
    <w:rsid w:val="00D1615E"/>
    <w:rsid w:val="00D20066"/>
    <w:rsid w:val="00D21505"/>
    <w:rsid w:val="00D26B75"/>
    <w:rsid w:val="00D30E01"/>
    <w:rsid w:val="00D40D13"/>
    <w:rsid w:val="00D41BAA"/>
    <w:rsid w:val="00D41CFE"/>
    <w:rsid w:val="00D43A3B"/>
    <w:rsid w:val="00D52501"/>
    <w:rsid w:val="00D5418E"/>
    <w:rsid w:val="00D576D5"/>
    <w:rsid w:val="00D60452"/>
    <w:rsid w:val="00D60BB4"/>
    <w:rsid w:val="00D6117A"/>
    <w:rsid w:val="00D6178D"/>
    <w:rsid w:val="00D62A50"/>
    <w:rsid w:val="00D63864"/>
    <w:rsid w:val="00D6796F"/>
    <w:rsid w:val="00D75436"/>
    <w:rsid w:val="00D75FC5"/>
    <w:rsid w:val="00D81A3A"/>
    <w:rsid w:val="00D83E70"/>
    <w:rsid w:val="00D867B1"/>
    <w:rsid w:val="00D87CE8"/>
    <w:rsid w:val="00D96C9D"/>
    <w:rsid w:val="00DA20CA"/>
    <w:rsid w:val="00DA34E7"/>
    <w:rsid w:val="00DA6133"/>
    <w:rsid w:val="00DA7E86"/>
    <w:rsid w:val="00DB62B4"/>
    <w:rsid w:val="00DB6DCA"/>
    <w:rsid w:val="00DB7598"/>
    <w:rsid w:val="00DC1394"/>
    <w:rsid w:val="00DC6C36"/>
    <w:rsid w:val="00DC7C34"/>
    <w:rsid w:val="00DD099D"/>
    <w:rsid w:val="00DD26C9"/>
    <w:rsid w:val="00DD56E3"/>
    <w:rsid w:val="00DD6B16"/>
    <w:rsid w:val="00DD6F39"/>
    <w:rsid w:val="00DD79D0"/>
    <w:rsid w:val="00DE06C0"/>
    <w:rsid w:val="00DE247D"/>
    <w:rsid w:val="00DE25C8"/>
    <w:rsid w:val="00DE7847"/>
    <w:rsid w:val="00E02679"/>
    <w:rsid w:val="00E03D81"/>
    <w:rsid w:val="00E07A0D"/>
    <w:rsid w:val="00E1143C"/>
    <w:rsid w:val="00E1150B"/>
    <w:rsid w:val="00E14D12"/>
    <w:rsid w:val="00E16B95"/>
    <w:rsid w:val="00E229B9"/>
    <w:rsid w:val="00E23D3E"/>
    <w:rsid w:val="00E31FB9"/>
    <w:rsid w:val="00E37998"/>
    <w:rsid w:val="00E43459"/>
    <w:rsid w:val="00E43AAB"/>
    <w:rsid w:val="00E52AA3"/>
    <w:rsid w:val="00E53B3B"/>
    <w:rsid w:val="00E610EF"/>
    <w:rsid w:val="00E61364"/>
    <w:rsid w:val="00E63A31"/>
    <w:rsid w:val="00E709EF"/>
    <w:rsid w:val="00E7111A"/>
    <w:rsid w:val="00E724F3"/>
    <w:rsid w:val="00E72EAD"/>
    <w:rsid w:val="00E74261"/>
    <w:rsid w:val="00E76DBF"/>
    <w:rsid w:val="00E82419"/>
    <w:rsid w:val="00E83562"/>
    <w:rsid w:val="00E84A57"/>
    <w:rsid w:val="00E90A4A"/>
    <w:rsid w:val="00E916D4"/>
    <w:rsid w:val="00E95B1E"/>
    <w:rsid w:val="00E971BE"/>
    <w:rsid w:val="00EA10D7"/>
    <w:rsid w:val="00EA14A3"/>
    <w:rsid w:val="00EA2158"/>
    <w:rsid w:val="00EA2192"/>
    <w:rsid w:val="00EA285E"/>
    <w:rsid w:val="00EB1B43"/>
    <w:rsid w:val="00EB2F60"/>
    <w:rsid w:val="00EB4213"/>
    <w:rsid w:val="00EB42EA"/>
    <w:rsid w:val="00EC10ED"/>
    <w:rsid w:val="00EC2695"/>
    <w:rsid w:val="00EC2791"/>
    <w:rsid w:val="00EC3567"/>
    <w:rsid w:val="00EC3F20"/>
    <w:rsid w:val="00EC6066"/>
    <w:rsid w:val="00ED4EFE"/>
    <w:rsid w:val="00ED543A"/>
    <w:rsid w:val="00ED6F57"/>
    <w:rsid w:val="00EE0217"/>
    <w:rsid w:val="00EE43D6"/>
    <w:rsid w:val="00EF0418"/>
    <w:rsid w:val="00EF1B4E"/>
    <w:rsid w:val="00EF1D83"/>
    <w:rsid w:val="00EF40E4"/>
    <w:rsid w:val="00EF7FDB"/>
    <w:rsid w:val="00F022CC"/>
    <w:rsid w:val="00F0273D"/>
    <w:rsid w:val="00F05F82"/>
    <w:rsid w:val="00F10571"/>
    <w:rsid w:val="00F107A2"/>
    <w:rsid w:val="00F30EB8"/>
    <w:rsid w:val="00F31909"/>
    <w:rsid w:val="00F4214C"/>
    <w:rsid w:val="00F4468C"/>
    <w:rsid w:val="00F44F17"/>
    <w:rsid w:val="00F5263B"/>
    <w:rsid w:val="00F6462B"/>
    <w:rsid w:val="00F65995"/>
    <w:rsid w:val="00F66D45"/>
    <w:rsid w:val="00F740CF"/>
    <w:rsid w:val="00F743B1"/>
    <w:rsid w:val="00F77715"/>
    <w:rsid w:val="00F8109F"/>
    <w:rsid w:val="00F82B21"/>
    <w:rsid w:val="00F833A9"/>
    <w:rsid w:val="00F85774"/>
    <w:rsid w:val="00F862A8"/>
    <w:rsid w:val="00F86A0B"/>
    <w:rsid w:val="00F90A89"/>
    <w:rsid w:val="00F9276B"/>
    <w:rsid w:val="00F93B4E"/>
    <w:rsid w:val="00F947DB"/>
    <w:rsid w:val="00FA4DCE"/>
    <w:rsid w:val="00FB0935"/>
    <w:rsid w:val="00FB3D85"/>
    <w:rsid w:val="00FB4C82"/>
    <w:rsid w:val="00FC14D7"/>
    <w:rsid w:val="00FD3FBE"/>
    <w:rsid w:val="00FD67CD"/>
    <w:rsid w:val="00FE3677"/>
    <w:rsid w:val="00FF28C8"/>
    <w:rsid w:val="00FF5831"/>
    <w:rsid w:val="00FF5CF8"/>
  </w:rsids>
  <m:mathPr>
    <m:mathFont m:val="Cambria Math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4A1CF25D-8EAE-4DF6-9542-DFD3D8761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uppressAutoHyphens/>
    </w:pPr>
    <w:rPr>
      <w:rFonts w:eastAsia="SimSun"/>
      <w:iCs/>
      <w:sz w:val="24"/>
      <w:szCs w:val="24"/>
      <w:lang w:val="en-US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rPr>
      <w:rFonts w:ascii="Wingdings" w:hAnsi="Wingdings"/>
    </w:rPr>
  </w:style>
  <w:style w:type="character" w:customStyle="1" w:styleId="WW8Num1z3">
    <w:name w:val="WW8Num1z3"/>
    <w:rPr>
      <w:rFonts w:ascii="Symbol" w:hAnsi="Symbol"/>
    </w:rPr>
  </w:style>
  <w:style w:type="character" w:customStyle="1" w:styleId="WW8Num1z4">
    <w:name w:val="WW8Num1z4"/>
    <w:rPr>
      <w:rFonts w:ascii="Courier New" w:hAnsi="Courier New"/>
    </w:rPr>
  </w:style>
  <w:style w:type="character" w:customStyle="1" w:styleId="WW8Num2z0">
    <w:name w:val="WW8Num2z0"/>
    <w:rPr>
      <w:rFonts w:ascii="Wingdings" w:hAnsi="Wingdings"/>
    </w:rPr>
  </w:style>
  <w:style w:type="character" w:customStyle="1" w:styleId="WW8Num2z1">
    <w:name w:val="WW8Num2z1"/>
    <w:rPr>
      <w:rFonts w:ascii="Courier New" w:hAnsi="Courier New" w:cs="Courier New"/>
    </w:rPr>
  </w:style>
  <w:style w:type="character" w:customStyle="1" w:styleId="WW8Num2z3">
    <w:name w:val="WW8Num2z3"/>
    <w:rPr>
      <w:rFonts w:ascii="Symbol" w:hAnsi="Symbol"/>
    </w:rPr>
  </w:style>
  <w:style w:type="character" w:customStyle="1" w:styleId="WW8Num3z0">
    <w:name w:val="WW8Num3z0"/>
    <w:rPr>
      <w:rFonts w:ascii="Wingdings" w:hAnsi="Wingdings"/>
    </w:rPr>
  </w:style>
  <w:style w:type="character" w:customStyle="1" w:styleId="WW8Num3z1">
    <w:name w:val="WW8Num3z1"/>
    <w:rPr>
      <w:rFonts w:ascii="Courier New" w:hAnsi="Courier New" w:cs="Courier New"/>
    </w:rPr>
  </w:style>
  <w:style w:type="character" w:customStyle="1" w:styleId="WW8Num3z3">
    <w:name w:val="WW8Num3z3"/>
    <w:rPr>
      <w:rFonts w:ascii="Symbol" w:hAnsi="Symbol"/>
    </w:rPr>
  </w:style>
  <w:style w:type="character" w:customStyle="1" w:styleId="WW8Num4z0">
    <w:name w:val="WW8Num4z0"/>
    <w:rPr>
      <w:rFonts w:ascii="Wingdings" w:hAnsi="Wingdings"/>
    </w:rPr>
  </w:style>
  <w:style w:type="character" w:customStyle="1" w:styleId="WW8Num4z1">
    <w:name w:val="WW8Num4z1"/>
    <w:rPr>
      <w:rFonts w:ascii="Courier New" w:hAnsi="Courier New" w:cs="Courier New"/>
    </w:rPr>
  </w:style>
  <w:style w:type="character" w:customStyle="1" w:styleId="WW8Num4z3">
    <w:name w:val="WW8Num4z3"/>
    <w:rPr>
      <w:rFonts w:ascii="Symbol" w:hAnsi="Symbol"/>
    </w:rPr>
  </w:style>
  <w:style w:type="character" w:customStyle="1" w:styleId="WW8Num5z0">
    <w:name w:val="WW8Num5z0"/>
    <w:rPr>
      <w:rFonts w:ascii="Wingdings" w:hAnsi="Wingdings"/>
    </w:rPr>
  </w:style>
  <w:style w:type="character" w:customStyle="1" w:styleId="WW8Num5z1">
    <w:name w:val="WW8Num5z1"/>
    <w:rPr>
      <w:rFonts w:ascii="Courier New" w:hAnsi="Courier New" w:cs="Courier New"/>
    </w:rPr>
  </w:style>
  <w:style w:type="character" w:customStyle="1" w:styleId="WW8Num5z3">
    <w:name w:val="WW8Num5z3"/>
    <w:rPr>
      <w:rFonts w:ascii="Symbol" w:hAnsi="Symbol"/>
    </w:rPr>
  </w:style>
  <w:style w:type="character" w:customStyle="1" w:styleId="WW8Num6z0">
    <w:name w:val="WW8Num6z0"/>
    <w:rPr>
      <w:rFonts w:ascii="Wingdings" w:hAnsi="Wingdings"/>
    </w:rPr>
  </w:style>
  <w:style w:type="character" w:customStyle="1" w:styleId="WW8Num6z1">
    <w:name w:val="WW8Num6z1"/>
    <w:rPr>
      <w:rFonts w:ascii="Courier New" w:hAnsi="Courier New" w:cs="Courier New"/>
    </w:rPr>
  </w:style>
  <w:style w:type="character" w:customStyle="1" w:styleId="WW8Num6z3">
    <w:name w:val="WW8Num6z3"/>
    <w:rPr>
      <w:rFonts w:ascii="Symbol" w:hAnsi="Symbol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BodyText">
    <w:name w:val="Body Text"/>
    <w:basedOn w:val="Normal"/>
    <w:semiHidden/>
    <w:rPr>
      <w:rFonts w:eastAsia="Times New Roman"/>
      <w:sz w:val="28"/>
    </w:rPr>
  </w:style>
  <w:style w:type="paragraph" w:styleId="List">
    <w:name w:val="List"/>
    <w:basedOn w:val="BodyText"/>
    <w:semiHidden/>
    <w:rPr>
      <w:rFonts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Tahoma"/>
      <w:i/>
    </w:rPr>
  </w:style>
  <w:style w:type="paragraph" w:customStyle="1" w:styleId="Index">
    <w:name w:val="Index"/>
    <w:basedOn w:val="Normal"/>
    <w:pPr>
      <w:suppressLineNumbers/>
    </w:pPr>
    <w:rPr>
      <w:rFonts w:cs="Tahoma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ListParagraph">
    <w:name w:val="List Paragraph"/>
    <w:basedOn w:val="Normal"/>
    <w:uiPriority w:val="34"/>
    <w:qFormat/>
    <w:rsid w:val="00CA7967"/>
    <w:pPr>
      <w:ind w:left="720"/>
    </w:pPr>
  </w:style>
  <w:style w:type="character" w:customStyle="1" w:styleId="il">
    <w:name w:val="il"/>
    <w:basedOn w:val="DefaultParagraphFont"/>
    <w:rsid w:val="00E14D12"/>
  </w:style>
  <w:style w:type="paragraph" w:customStyle="1" w:styleId="Default">
    <w:name w:val="Default"/>
    <w:rsid w:val="00561C62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character" w:styleId="BookTitle">
    <w:name w:val="Book Title"/>
    <w:uiPriority w:val="33"/>
    <w:qFormat/>
    <w:rsid w:val="00382C78"/>
    <w:rPr>
      <w:b/>
      <w:bCs/>
      <w:smallCaps/>
      <w:spacing w:val="5"/>
    </w:rPr>
  </w:style>
  <w:style w:type="paragraph" w:styleId="NoSpacing">
    <w:name w:val="No Spacing"/>
    <w:uiPriority w:val="1"/>
    <w:qFormat/>
    <w:rsid w:val="00382C78"/>
    <w:rPr>
      <w:rFonts w:ascii="Calibri" w:hAnsi="Calibri" w:cs="Calibri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https://rdxfootmark.naukri.com/v2/track/openCv?trackingInfo=dc82b407206f8663cd3e0e769856b0ff134f4b0419514c4847440321091b5b58120b15041247595909435601514841481f0f2b5613581957545f4d5d4a0e560c0a4257587a4553524f0a584215081005035d4a07560329465c4a5653380c4f034342170118041646504f1543094a5d030903465b5a0b524c160d1705030c6&amp;docType=docx" TargetMode="Externa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0D9A6DF-A4B1-43BD-B31F-24F3C71FE4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564</TotalTime>
  <Pages>2</Pages>
  <Words>664</Words>
  <Characters>3789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SUDHAKAR SINGH                                                               53,Panchsheel Park</vt:lpstr>
    </vt:vector>
  </TitlesOfParts>
  <Company/>
  <LinksUpToDate>false</LinksUpToDate>
  <CharactersWithSpaces>4445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SUDHAKAR SINGH                                                               53,Panchsheel Park</dc:title>
  <dc:creator>Anu</dc:creator>
  <cp:lastModifiedBy>AJAY KUMAR</cp:lastModifiedBy>
  <cp:revision>240</cp:revision>
  <cp:lastPrinted>2017-06-26T10:24:00Z</cp:lastPrinted>
  <dcterms:created xsi:type="dcterms:W3CDTF">2023-01-15T10:13:00Z</dcterms:created>
  <dcterms:modified xsi:type="dcterms:W3CDTF">2025-01-07T05:32:00Z</dcterms:modified>
</cp:coreProperties>
</file>