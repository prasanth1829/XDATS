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A2D" w:rsidRDefault="00BB4A2D">
      <w:pPr>
        <w:widowControl w:val="0"/>
        <w:autoSpaceDE w:val="0"/>
        <w:jc w:val="center"/>
        <w:rPr>
          <w:b/>
          <w:bCs/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jc w:val="center"/>
        <w:rPr>
          <w:b/>
          <w:bCs/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>DIANA WALSTON</w:t>
      </w:r>
    </w:p>
    <w:p w:rsidR="00BB4A2D" w:rsidRDefault="00BB4A2D">
      <w:pPr>
        <w:widowControl w:val="0"/>
        <w:autoSpaceDE w:val="0"/>
        <w:jc w:val="center"/>
        <w:rPr>
          <w:b/>
          <w:bCs/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>HM 248.987.2135</w:t>
      </w:r>
    </w:p>
    <w:p w:rsidR="00BB4A2D" w:rsidRDefault="00BB4A2D">
      <w:pPr>
        <w:widowControl w:val="0"/>
        <w:autoSpaceDE w:val="0"/>
        <w:jc w:val="center"/>
        <w:rPr>
          <w:b/>
          <w:bCs/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>CELL 248.416.8400</w:t>
      </w:r>
    </w:p>
    <w:p w:rsidR="00BB4A2D" w:rsidRDefault="00BB4A2D">
      <w:pPr>
        <w:widowControl w:val="0"/>
        <w:autoSpaceDE w:val="0"/>
        <w:jc w:val="center"/>
        <w:rPr>
          <w:b/>
          <w:bCs/>
          <w:kern w:val="1"/>
          <w:sz w:val="20"/>
          <w:szCs w:val="20"/>
          <w:u w:val="single"/>
        </w:rPr>
      </w:pPr>
      <w:r>
        <w:rPr>
          <w:b/>
          <w:bCs/>
          <w:kern w:val="1"/>
          <w:sz w:val="20"/>
          <w:szCs w:val="20"/>
          <w:u w:val="single"/>
        </w:rPr>
        <w:t>dlwdaily@yahoo.com</w:t>
      </w:r>
    </w:p>
    <w:p w:rsidR="00BB4A2D" w:rsidRDefault="00BB4A2D">
      <w:pPr>
        <w:widowControl w:val="0"/>
        <w:autoSpaceDE w:val="0"/>
        <w:rPr>
          <w:b/>
          <w:bCs/>
          <w:kern w:val="1"/>
          <w:sz w:val="20"/>
          <w:szCs w:val="20"/>
        </w:rPr>
      </w:pPr>
    </w:p>
    <w:p w:rsidR="00BB4A2D" w:rsidRDefault="00BB4A2D">
      <w:pPr>
        <w:widowControl w:val="0"/>
        <w:tabs>
          <w:tab w:val="left" w:pos="3045"/>
        </w:tabs>
        <w:autoSpaceDE w:val="0"/>
        <w:rPr>
          <w:b/>
          <w:bCs/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ab/>
      </w:r>
    </w:p>
    <w:p w:rsidR="00BB4A2D" w:rsidRDefault="00BB4A2D">
      <w:pPr>
        <w:widowControl w:val="0"/>
        <w:tabs>
          <w:tab w:val="left" w:pos="3045"/>
        </w:tabs>
        <w:autoSpaceDE w:val="0"/>
        <w:rPr>
          <w:b/>
          <w:bCs/>
          <w:kern w:val="1"/>
          <w:sz w:val="20"/>
          <w:szCs w:val="20"/>
          <w:u w:val="single"/>
        </w:rPr>
      </w:pPr>
    </w:p>
    <w:p w:rsidR="00BB4A2D" w:rsidRDefault="00BB4A2D">
      <w:pPr>
        <w:pStyle w:val="Heading8"/>
        <w:tabs>
          <w:tab w:val="clear" w:pos="8827"/>
          <w:tab w:val="left" w:pos="0"/>
          <w:tab w:val="right" w:pos="9720"/>
        </w:tabs>
        <w:rPr>
          <w:sz w:val="22"/>
          <w:szCs w:val="22"/>
        </w:rPr>
      </w:pPr>
      <w:r>
        <w:rPr>
          <w:sz w:val="22"/>
          <w:szCs w:val="22"/>
        </w:rPr>
        <w:t>PROFESSIONAL SUMMARY</w:t>
      </w: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</w:p>
    <w:p w:rsidR="00BB4A2D" w:rsidRDefault="00BB4A2D">
      <w:pPr>
        <w:widowControl w:val="0"/>
        <w:autoSpaceDE w:val="0"/>
        <w:jc w:val="both"/>
        <w:rPr>
          <w:kern w:val="1"/>
          <w:sz w:val="22"/>
          <w:szCs w:val="22"/>
        </w:rPr>
      </w:pPr>
      <w:r>
        <w:rPr>
          <w:kern w:val="1"/>
          <w:sz w:val="22"/>
          <w:szCs w:val="22"/>
        </w:rPr>
        <w:t xml:space="preserve">Diana </w:t>
      </w:r>
      <w:proofErr w:type="spellStart"/>
      <w:r>
        <w:rPr>
          <w:kern w:val="1"/>
          <w:sz w:val="22"/>
          <w:szCs w:val="22"/>
        </w:rPr>
        <w:t>Walston</w:t>
      </w:r>
      <w:proofErr w:type="spellEnd"/>
      <w:r>
        <w:rPr>
          <w:kern w:val="1"/>
          <w:sz w:val="22"/>
          <w:szCs w:val="22"/>
        </w:rPr>
        <w:t xml:space="preserve"> is an experienced IT Professional with over five years experience </w:t>
      </w:r>
      <w:r>
        <w:rPr>
          <w:sz w:val="22"/>
          <w:szCs w:val="20"/>
        </w:rPr>
        <w:t xml:space="preserve">installing, configuring, and maintaining enterprise </w:t>
      </w:r>
      <w:proofErr w:type="gramStart"/>
      <w:r>
        <w:rPr>
          <w:sz w:val="22"/>
          <w:szCs w:val="20"/>
        </w:rPr>
        <w:t>unix</w:t>
      </w:r>
      <w:proofErr w:type="gramEnd"/>
      <w:r>
        <w:rPr>
          <w:sz w:val="22"/>
          <w:szCs w:val="20"/>
        </w:rPr>
        <w:t xml:space="preserve"> servers.  </w:t>
      </w:r>
      <w:r>
        <w:rPr>
          <w:kern w:val="1"/>
          <w:sz w:val="22"/>
          <w:szCs w:val="22"/>
        </w:rPr>
        <w:t>She is an energetic solutions-oriented individual with excellent, analytical, communication and documentation skills.</w:t>
      </w: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</w:p>
    <w:p w:rsidR="00BB4A2D" w:rsidRDefault="00BB4A2D">
      <w:pPr>
        <w:pStyle w:val="Heading9"/>
        <w:tabs>
          <w:tab w:val="clear" w:pos="8827"/>
          <w:tab w:val="left" w:pos="0"/>
          <w:tab w:val="right" w:pos="9720"/>
        </w:tabs>
        <w:rPr>
          <w:i w:val="0"/>
          <w:sz w:val="22"/>
          <w:szCs w:val="22"/>
          <w:u w:val="single"/>
        </w:rPr>
      </w:pPr>
      <w:r>
        <w:rPr>
          <w:i w:val="0"/>
          <w:sz w:val="22"/>
          <w:szCs w:val="22"/>
          <w:u w:val="single"/>
        </w:rPr>
        <w:t>TECHNICAL SUMMARY</w:t>
      </w:r>
    </w:p>
    <w:p w:rsidR="00BB4A2D" w:rsidRDefault="00BB4A2D">
      <w:pPr>
        <w:pStyle w:val="Heading9"/>
        <w:tabs>
          <w:tab w:val="clear" w:pos="8827"/>
          <w:tab w:val="left" w:pos="0"/>
          <w:tab w:val="right" w:pos="9720"/>
        </w:tabs>
        <w:rPr>
          <w:sz w:val="22"/>
        </w:rPr>
      </w:pPr>
    </w:p>
    <w:p w:rsidR="00BB4A2D" w:rsidRDefault="00BB4A2D">
      <w:pPr>
        <w:tabs>
          <w:tab w:val="right" w:pos="-15496"/>
        </w:tabs>
        <w:ind w:left="2520" w:hanging="2520"/>
        <w:jc w:val="both"/>
        <w:rPr>
          <w:sz w:val="20"/>
          <w:szCs w:val="20"/>
        </w:rPr>
      </w:pPr>
      <w:r>
        <w:rPr>
          <w:b/>
          <w:sz w:val="22"/>
        </w:rPr>
        <w:t>Languages/Tools:</w:t>
      </w:r>
      <w:r>
        <w:rPr>
          <w:b/>
          <w:i/>
          <w:sz w:val="22"/>
        </w:rPr>
        <w:tab/>
      </w:r>
      <w:r>
        <w:rPr>
          <w:sz w:val="20"/>
          <w:szCs w:val="20"/>
        </w:rPr>
        <w:t xml:space="preserve">UNIX Shell Scripting, SQL*Plus, Remedy, Apache, ADSM, MS Office, NetBackup, </w:t>
      </w:r>
    </w:p>
    <w:p w:rsidR="00BB4A2D" w:rsidRDefault="00BB4A2D">
      <w:pPr>
        <w:tabs>
          <w:tab w:val="right" w:pos="-15496"/>
        </w:tabs>
        <w:ind w:left="2520" w:hanging="2520"/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BMC Patrol, MS Project, GIRS, ITO, </w:t>
      </w:r>
      <w:proofErr w:type="spellStart"/>
      <w:r>
        <w:rPr>
          <w:sz w:val="20"/>
          <w:szCs w:val="20"/>
        </w:rPr>
        <w:t>Sizer</w:t>
      </w:r>
      <w:proofErr w:type="spellEnd"/>
      <w:r>
        <w:rPr>
          <w:sz w:val="20"/>
          <w:szCs w:val="20"/>
        </w:rPr>
        <w:t xml:space="preserve"> Tool, Peregrine</w:t>
      </w:r>
    </w:p>
    <w:p w:rsidR="00BB4A2D" w:rsidRDefault="00BB4A2D">
      <w:pPr>
        <w:tabs>
          <w:tab w:val="right" w:pos="-15496"/>
        </w:tabs>
        <w:ind w:left="2520" w:hanging="2520"/>
        <w:rPr>
          <w:b/>
          <w:i/>
          <w:sz w:val="22"/>
        </w:rPr>
      </w:pPr>
    </w:p>
    <w:p w:rsidR="00BB4A2D" w:rsidRDefault="00BB4A2D">
      <w:pPr>
        <w:tabs>
          <w:tab w:val="right" w:pos="-15496"/>
        </w:tabs>
        <w:ind w:left="2520" w:hanging="2520"/>
        <w:jc w:val="both"/>
        <w:rPr>
          <w:sz w:val="20"/>
          <w:szCs w:val="20"/>
        </w:rPr>
      </w:pPr>
      <w:r>
        <w:rPr>
          <w:b/>
          <w:sz w:val="22"/>
        </w:rPr>
        <w:t>Environments:</w:t>
      </w:r>
      <w:r>
        <w:rPr>
          <w:b/>
          <w:sz w:val="22"/>
        </w:rPr>
        <w:tab/>
      </w:r>
      <w:r>
        <w:rPr>
          <w:sz w:val="20"/>
          <w:szCs w:val="20"/>
        </w:rPr>
        <w:t>HP 9000, SUN E, U &amp; K Class, RS6000, P-5 series, AIX 4.3/5.2, SUN Solaris, HP-UX</w:t>
      </w:r>
    </w:p>
    <w:p w:rsidR="00BB4A2D" w:rsidRDefault="00BB4A2D">
      <w:pPr>
        <w:tabs>
          <w:tab w:val="right" w:pos="-15496"/>
        </w:tabs>
        <w:ind w:left="2520" w:hanging="2520"/>
        <w:jc w:val="both"/>
      </w:pPr>
    </w:p>
    <w:p w:rsidR="00BB4A2D" w:rsidRDefault="00BB4A2D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SIGNIFICANT ACCOMPLISHMENTS:</w:t>
      </w:r>
    </w:p>
    <w:p w:rsidR="00BB4A2D" w:rsidRDefault="00BB4A2D">
      <w:pPr>
        <w:rPr>
          <w:b/>
          <w:bCs/>
          <w:sz w:val="22"/>
          <w:szCs w:val="22"/>
          <w:u w:val="single"/>
        </w:rPr>
      </w:pPr>
    </w:p>
    <w:p w:rsidR="00BB4A2D" w:rsidRDefault="00BB4A2D">
      <w:pPr>
        <w:rPr>
          <w:sz w:val="20"/>
          <w:szCs w:val="20"/>
        </w:rPr>
      </w:pPr>
      <w:r>
        <w:rPr>
          <w:sz w:val="20"/>
          <w:szCs w:val="20"/>
        </w:rPr>
        <w:t xml:space="preserve">Identified primary UNIX Servers that support major Business Applications and conducted interviews to determine the needs and goals for current/future capacity management.  Assisted in the collection, analysis , and evaluation of server metrics and related business applications utilizing BMC Patrol-Best/1 to provide recommendations for future resource requirements  Utilized IBM Sizer tool to determine appropriate candidates for server consolidation.  Successfully installed, configured and supported SVN Repository, </w:t>
      </w:r>
      <w:proofErr w:type="spellStart"/>
      <w:r>
        <w:rPr>
          <w:sz w:val="20"/>
          <w:szCs w:val="20"/>
        </w:rPr>
        <w:t>Inflectra</w:t>
      </w:r>
      <w:proofErr w:type="spellEnd"/>
      <w:r>
        <w:rPr>
          <w:sz w:val="20"/>
          <w:szCs w:val="20"/>
        </w:rPr>
        <w:t xml:space="preserve">, OC4J, Apache, and Cruise Control applications to facilitate successful completion of Subaru Web Refresh project.  Installed, configured, and </w:t>
      </w:r>
      <w:proofErr w:type="gramStart"/>
      <w:r>
        <w:rPr>
          <w:sz w:val="20"/>
          <w:szCs w:val="20"/>
        </w:rPr>
        <w:t>supported  Server</w:t>
      </w:r>
      <w:proofErr w:type="gramEnd"/>
      <w:r>
        <w:rPr>
          <w:sz w:val="20"/>
          <w:szCs w:val="20"/>
        </w:rPr>
        <w:t xml:space="preserve"> Monitoring application for the DMC data center servers.  Configured, monitored, and troubleshot </w:t>
      </w:r>
      <w:proofErr w:type="spellStart"/>
      <w:r>
        <w:rPr>
          <w:sz w:val="20"/>
          <w:szCs w:val="20"/>
        </w:rPr>
        <w:t>Veritas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Netbackup</w:t>
      </w:r>
      <w:proofErr w:type="spellEnd"/>
      <w:r>
        <w:rPr>
          <w:sz w:val="20"/>
          <w:szCs w:val="20"/>
        </w:rPr>
        <w:t xml:space="preserve"> policies and tape library issues.  </w:t>
      </w:r>
      <w:proofErr w:type="gramStart"/>
      <w:r>
        <w:rPr>
          <w:sz w:val="20"/>
          <w:szCs w:val="20"/>
        </w:rPr>
        <w:t>Successfully completed migration of OS, applications, and data in support of EMC SAN hardware upgrade.</w:t>
      </w:r>
      <w:proofErr w:type="gramEnd"/>
      <w:r>
        <w:rPr>
          <w:sz w:val="20"/>
          <w:szCs w:val="20"/>
        </w:rPr>
        <w:t xml:space="preserve">  Successfully developed, debugged, and implemented a shell script to automate monthly database update procedure.</w:t>
      </w:r>
    </w:p>
    <w:p w:rsidR="00BB4A2D" w:rsidRDefault="00BB4A2D">
      <w:pPr>
        <w:rPr>
          <w:sz w:val="20"/>
          <w:szCs w:val="20"/>
        </w:rPr>
      </w:pPr>
    </w:p>
    <w:p w:rsidR="00BB4A2D" w:rsidRDefault="00BB4A2D">
      <w:pPr>
        <w:rPr>
          <w:b/>
          <w:bCs/>
          <w:kern w:val="1"/>
          <w:sz w:val="20"/>
          <w:szCs w:val="20"/>
          <w:u w:val="single"/>
        </w:rPr>
      </w:pPr>
    </w:p>
    <w:p w:rsidR="00BB4A2D" w:rsidRDefault="00BB4A2D">
      <w:pPr>
        <w:widowControl w:val="0"/>
        <w:autoSpaceDE w:val="0"/>
        <w:rPr>
          <w:b/>
          <w:bCs/>
          <w:kern w:val="1"/>
          <w:sz w:val="22"/>
          <w:szCs w:val="22"/>
          <w:u w:val="single"/>
        </w:rPr>
      </w:pPr>
      <w:r>
        <w:rPr>
          <w:b/>
          <w:bCs/>
          <w:kern w:val="1"/>
          <w:sz w:val="22"/>
          <w:szCs w:val="22"/>
          <w:u w:val="single"/>
        </w:rPr>
        <w:t>PROFESSIONAL EXPERIENCE:</w:t>
      </w:r>
    </w:p>
    <w:p w:rsidR="00BB4A2D" w:rsidRDefault="00BB4A2D">
      <w:pPr>
        <w:widowControl w:val="0"/>
        <w:autoSpaceDE w:val="0"/>
        <w:rPr>
          <w:b/>
          <w:bCs/>
          <w:kern w:val="1"/>
          <w:sz w:val="20"/>
          <w:szCs w:val="20"/>
          <w:u w:val="single"/>
        </w:rPr>
      </w:pPr>
    </w:p>
    <w:p w:rsidR="00BB4A2D" w:rsidRDefault="00BB4A2D">
      <w:pPr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 xml:space="preserve">01/09 to </w:t>
      </w:r>
      <w:r w:rsidR="00D81336">
        <w:rPr>
          <w:kern w:val="1"/>
          <w:sz w:val="20"/>
          <w:szCs w:val="20"/>
        </w:rPr>
        <w:t>Present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proofErr w:type="spellStart"/>
      <w:r>
        <w:rPr>
          <w:kern w:val="1"/>
          <w:sz w:val="20"/>
          <w:szCs w:val="20"/>
          <w:u w:val="single"/>
        </w:rPr>
        <w:t>Artech</w:t>
      </w:r>
      <w:proofErr w:type="spellEnd"/>
    </w:p>
    <w:p w:rsidR="00BB4A2D" w:rsidRDefault="00BB4A2D">
      <w:pPr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Assigned to IBM</w:t>
      </w:r>
    </w:p>
    <w:p w:rsidR="00BB4A2D" w:rsidRDefault="00BB4A2D">
      <w:pPr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proofErr w:type="gramStart"/>
      <w:r>
        <w:rPr>
          <w:b/>
          <w:bCs/>
          <w:kern w:val="1"/>
          <w:sz w:val="20"/>
          <w:szCs w:val="20"/>
        </w:rPr>
        <w:t>Unix</w:t>
      </w:r>
      <w:proofErr w:type="gramEnd"/>
      <w:r>
        <w:rPr>
          <w:b/>
          <w:bCs/>
          <w:kern w:val="1"/>
          <w:sz w:val="20"/>
          <w:szCs w:val="20"/>
        </w:rPr>
        <w:t xml:space="preserve"> Administrator</w:t>
      </w:r>
    </w:p>
    <w:p w:rsidR="00BB4A2D" w:rsidRDefault="00BB4A2D">
      <w:pPr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b/>
          <w:bCs/>
          <w:kern w:val="1"/>
          <w:sz w:val="20"/>
          <w:szCs w:val="20"/>
        </w:rPr>
        <w:t>Environment</w:t>
      </w:r>
      <w:r>
        <w:rPr>
          <w:kern w:val="1"/>
          <w:sz w:val="20"/>
          <w:szCs w:val="20"/>
        </w:rPr>
        <w:t>:</w:t>
      </w:r>
      <w:r>
        <w:rPr>
          <w:kern w:val="1"/>
          <w:sz w:val="20"/>
          <w:szCs w:val="20"/>
        </w:rPr>
        <w:tab/>
        <w:t>AIX, Solaris, Windows</w:t>
      </w:r>
    </w:p>
    <w:p w:rsidR="00BB4A2D" w:rsidRDefault="00BB4A2D"/>
    <w:p w:rsidR="00BB4A2D" w:rsidRDefault="00BB4A2D">
      <w:pPr>
        <w:numPr>
          <w:ilvl w:val="0"/>
          <w:numId w:val="14"/>
        </w:numPr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Worked on Global Security Compliance Project for enterprise wide server infrastructure. </w:t>
      </w:r>
    </w:p>
    <w:p w:rsidR="00BB4A2D" w:rsidRDefault="00BB4A2D">
      <w:pPr>
        <w:numPr>
          <w:ilvl w:val="0"/>
          <w:numId w:val="14"/>
        </w:numPr>
        <w:ind w:left="2520" w:hanging="360"/>
      </w:pPr>
      <w:r>
        <w:rPr>
          <w:sz w:val="20"/>
          <w:szCs w:val="20"/>
        </w:rPr>
        <w:t>Performed security compliance monitoring, analysis and remediation of all systems.</w:t>
      </w:r>
      <w:r>
        <w:t xml:space="preserve">  </w:t>
      </w:r>
    </w:p>
    <w:p w:rsidR="00BB4A2D" w:rsidRDefault="00BB4A2D">
      <w:pPr>
        <w:numPr>
          <w:ilvl w:val="0"/>
          <w:numId w:val="14"/>
        </w:numPr>
        <w:ind w:left="2520" w:hanging="360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 xml:space="preserve">Performed CMI, ECM, URT and </w:t>
      </w:r>
      <w:proofErr w:type="spellStart"/>
      <w:r>
        <w:rPr>
          <w:rFonts w:eastAsia="Arial" w:cs="Arial"/>
          <w:color w:val="000000"/>
          <w:sz w:val="20"/>
          <w:szCs w:val="20"/>
        </w:rPr>
        <w:t>SysReg</w:t>
      </w:r>
      <w:proofErr w:type="spellEnd"/>
      <w:r>
        <w:rPr>
          <w:rFonts w:eastAsia="Arial" w:cs="Arial"/>
          <w:color w:val="000000"/>
          <w:sz w:val="20"/>
          <w:szCs w:val="20"/>
        </w:rPr>
        <w:t xml:space="preserve"> server validation for assigned servers.</w:t>
      </w:r>
    </w:p>
    <w:p w:rsidR="00BB4A2D" w:rsidRDefault="00BB4A2D">
      <w:pPr>
        <w:numPr>
          <w:ilvl w:val="0"/>
          <w:numId w:val="14"/>
        </w:numPr>
        <w:ind w:left="2520" w:hanging="360"/>
        <w:rPr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 xml:space="preserve">Reviewed Device Baseline for </w:t>
      </w:r>
      <w:proofErr w:type="spellStart"/>
      <w:r>
        <w:rPr>
          <w:rFonts w:eastAsia="Arial" w:cs="Arial"/>
          <w:color w:val="000000"/>
          <w:sz w:val="20"/>
          <w:szCs w:val="20"/>
        </w:rPr>
        <w:t>SysReg</w:t>
      </w:r>
      <w:proofErr w:type="spellEnd"/>
      <w:r>
        <w:rPr>
          <w:rFonts w:eastAsia="Arial" w:cs="Arial"/>
          <w:color w:val="000000"/>
          <w:sz w:val="20"/>
          <w:szCs w:val="20"/>
        </w:rPr>
        <w:t>, CMI, URT, and ECM verification.</w:t>
      </w:r>
      <w:r>
        <w:rPr>
          <w:sz w:val="20"/>
          <w:szCs w:val="20"/>
        </w:rPr>
        <w:t xml:space="preserve"> </w:t>
      </w:r>
    </w:p>
    <w:p w:rsidR="00BB4A2D" w:rsidRDefault="00BB4A2D">
      <w:pPr>
        <w:numPr>
          <w:ilvl w:val="0"/>
          <w:numId w:val="14"/>
        </w:numPr>
        <w:ind w:left="2520" w:hanging="360"/>
        <w:rPr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Completed ECM verification for compliance feeds to facilitate server health checks.</w:t>
      </w:r>
      <w:r>
        <w:rPr>
          <w:sz w:val="20"/>
          <w:szCs w:val="20"/>
        </w:rPr>
        <w:t xml:space="preserve"> </w:t>
      </w:r>
    </w:p>
    <w:p w:rsidR="00BB4A2D" w:rsidRDefault="00BB4A2D">
      <w:pPr>
        <w:rPr>
          <w:kern w:val="1"/>
          <w:sz w:val="20"/>
          <w:szCs w:val="20"/>
        </w:rPr>
      </w:pPr>
    </w:p>
    <w:p w:rsidR="00BB4A2D" w:rsidRDefault="00BB4A2D">
      <w:pPr>
        <w:rPr>
          <w:kern w:val="1"/>
          <w:sz w:val="20"/>
          <w:szCs w:val="20"/>
        </w:rPr>
      </w:pPr>
    </w:p>
    <w:p w:rsidR="00BB4A2D" w:rsidRDefault="00BB4A2D">
      <w:pPr>
        <w:rPr>
          <w:sz w:val="20"/>
          <w:szCs w:val="20"/>
          <w:u w:val="single"/>
        </w:rPr>
      </w:pPr>
      <w:r>
        <w:rPr>
          <w:sz w:val="20"/>
          <w:szCs w:val="20"/>
        </w:rPr>
        <w:t>09/08 to 11/08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>Intersect Digital</w:t>
      </w:r>
    </w:p>
    <w:p w:rsidR="00BB4A2D" w:rsidRDefault="00BB4A2D">
      <w:pPr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Position: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b/>
          <w:bCs/>
          <w:sz w:val="20"/>
          <w:szCs w:val="20"/>
        </w:rPr>
        <w:t>Unix</w:t>
      </w:r>
      <w:proofErr w:type="gramEnd"/>
      <w:r>
        <w:rPr>
          <w:b/>
          <w:bCs/>
          <w:sz w:val="20"/>
          <w:szCs w:val="20"/>
        </w:rPr>
        <w:t xml:space="preserve"> Administrator</w:t>
      </w:r>
    </w:p>
    <w:p w:rsidR="00BB4A2D" w:rsidRDefault="00BB4A2D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Environment:</w:t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 xml:space="preserve">Dell </w:t>
      </w:r>
      <w:proofErr w:type="spellStart"/>
      <w:r>
        <w:rPr>
          <w:sz w:val="20"/>
          <w:szCs w:val="20"/>
        </w:rPr>
        <w:t>PowerEdge</w:t>
      </w:r>
      <w:proofErr w:type="spellEnd"/>
      <w:r>
        <w:rPr>
          <w:sz w:val="20"/>
          <w:szCs w:val="20"/>
        </w:rPr>
        <w:t xml:space="preserve"> 2950, Solaris 11, AIX 5.3</w:t>
      </w:r>
    </w:p>
    <w:p w:rsidR="00BB4A2D" w:rsidRDefault="00BB4A2D">
      <w:pPr>
        <w:rPr>
          <w:sz w:val="20"/>
          <w:szCs w:val="20"/>
        </w:rPr>
      </w:pPr>
    </w:p>
    <w:p w:rsidR="00BB4A2D" w:rsidRDefault="00BB4A2D">
      <w:pPr>
        <w:pStyle w:val="ListParagraph"/>
        <w:numPr>
          <w:ilvl w:val="0"/>
          <w:numId w:val="5"/>
        </w:numPr>
        <w:tabs>
          <w:tab w:val="left" w:pos="-1261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Cloud computing Unix Server support </w:t>
      </w:r>
      <w:proofErr w:type="gramStart"/>
      <w:r>
        <w:rPr>
          <w:sz w:val="20"/>
          <w:szCs w:val="20"/>
        </w:rPr>
        <w:t>and  maintenance</w:t>
      </w:r>
      <w:proofErr w:type="gram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Suburu</w:t>
      </w:r>
      <w:proofErr w:type="spellEnd"/>
      <w:r>
        <w:rPr>
          <w:sz w:val="20"/>
          <w:szCs w:val="20"/>
        </w:rPr>
        <w:t xml:space="preserve"> web redesign project .</w:t>
      </w:r>
    </w:p>
    <w:p w:rsidR="00BB4A2D" w:rsidRDefault="00BB4A2D">
      <w:pPr>
        <w:pStyle w:val="ListParagraph"/>
        <w:numPr>
          <w:ilvl w:val="0"/>
          <w:numId w:val="5"/>
        </w:numPr>
        <w:tabs>
          <w:tab w:val="left" w:pos="-12616"/>
        </w:tabs>
        <w:ind w:left="2520" w:hanging="360"/>
        <w:rPr>
          <w:sz w:val="20"/>
          <w:szCs w:val="20"/>
        </w:rPr>
      </w:pPr>
      <w:proofErr w:type="spellStart"/>
      <w:r>
        <w:rPr>
          <w:kern w:val="1"/>
          <w:sz w:val="20"/>
          <w:szCs w:val="20"/>
        </w:rPr>
        <w:t>Websphere</w:t>
      </w:r>
      <w:proofErr w:type="spellEnd"/>
      <w:r>
        <w:rPr>
          <w:kern w:val="1"/>
          <w:sz w:val="20"/>
          <w:szCs w:val="20"/>
        </w:rPr>
        <w:t xml:space="preserve"> and Apache installation and support.</w:t>
      </w:r>
      <w:r>
        <w:rPr>
          <w:sz w:val="20"/>
          <w:szCs w:val="20"/>
        </w:rPr>
        <w:t xml:space="preserve"> </w:t>
      </w:r>
    </w:p>
    <w:p w:rsidR="00BB4A2D" w:rsidRDefault="00BB4A2D">
      <w:pPr>
        <w:pStyle w:val="ListParagraph"/>
        <w:numPr>
          <w:ilvl w:val="0"/>
          <w:numId w:val="5"/>
        </w:numPr>
        <w:tabs>
          <w:tab w:val="left" w:pos="-1261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SVN Repository configuration and support.</w:t>
      </w:r>
    </w:p>
    <w:p w:rsidR="00BB4A2D" w:rsidRDefault="00BB4A2D">
      <w:pPr>
        <w:pStyle w:val="ListParagraph"/>
        <w:numPr>
          <w:ilvl w:val="0"/>
          <w:numId w:val="5"/>
        </w:numPr>
        <w:tabs>
          <w:tab w:val="left" w:pos="-1261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Security configuration for Windows Server 2000 Machine.</w:t>
      </w:r>
    </w:p>
    <w:p w:rsidR="00BB4A2D" w:rsidRDefault="00BB4A2D">
      <w:pPr>
        <w:pStyle w:val="ListParagraph"/>
        <w:numPr>
          <w:ilvl w:val="0"/>
          <w:numId w:val="5"/>
        </w:numPr>
        <w:tabs>
          <w:tab w:val="left" w:pos="-12616"/>
        </w:tabs>
        <w:ind w:left="2520" w:hanging="360"/>
        <w:rPr>
          <w:sz w:val="20"/>
          <w:szCs w:val="20"/>
        </w:rPr>
      </w:pPr>
      <w:proofErr w:type="spellStart"/>
      <w:r>
        <w:rPr>
          <w:sz w:val="20"/>
          <w:szCs w:val="20"/>
        </w:rPr>
        <w:t>Inflectra</w:t>
      </w:r>
      <w:proofErr w:type="spellEnd"/>
      <w:r>
        <w:rPr>
          <w:sz w:val="20"/>
          <w:szCs w:val="20"/>
        </w:rPr>
        <w:t xml:space="preserve"> installation and configuration.</w:t>
      </w:r>
    </w:p>
    <w:p w:rsidR="00BB4A2D" w:rsidRDefault="00BB4A2D">
      <w:pPr>
        <w:widowControl w:val="0"/>
        <w:tabs>
          <w:tab w:val="left" w:pos="-22696"/>
        </w:tabs>
        <w:autoSpaceDE w:val="0"/>
        <w:ind w:left="2520" w:hanging="360"/>
        <w:rPr>
          <w:sz w:val="20"/>
          <w:szCs w:val="20"/>
        </w:rPr>
      </w:pPr>
    </w:p>
    <w:p w:rsidR="00BB4A2D" w:rsidRDefault="00BB4A2D">
      <w:pPr>
        <w:widowControl w:val="0"/>
        <w:tabs>
          <w:tab w:val="left" w:pos="-22696"/>
        </w:tabs>
        <w:autoSpaceDE w:val="0"/>
        <w:ind w:left="2520" w:hanging="360"/>
        <w:rPr>
          <w:sz w:val="20"/>
          <w:szCs w:val="20"/>
        </w:rPr>
      </w:pPr>
    </w:p>
    <w:p w:rsidR="00BB4A2D" w:rsidRDefault="00BB4A2D">
      <w:pPr>
        <w:rPr>
          <w:i/>
          <w:iCs/>
          <w:sz w:val="20"/>
          <w:szCs w:val="20"/>
        </w:rPr>
      </w:pPr>
    </w:p>
    <w:p w:rsidR="00BB4A2D" w:rsidRDefault="00BB4A2D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 xml:space="preserve">Diana </w:t>
      </w:r>
      <w:proofErr w:type="spellStart"/>
      <w:r>
        <w:rPr>
          <w:i/>
          <w:iCs/>
          <w:sz w:val="20"/>
          <w:szCs w:val="20"/>
        </w:rPr>
        <w:t>Walston</w:t>
      </w:r>
      <w:proofErr w:type="spellEnd"/>
    </w:p>
    <w:p w:rsidR="00BB4A2D" w:rsidRDefault="00BB4A2D">
      <w:pPr>
        <w:widowControl w:val="0"/>
        <w:tabs>
          <w:tab w:val="left" w:pos="-25216"/>
        </w:tabs>
        <w:autoSpaceDE w:val="0"/>
        <w:rPr>
          <w:i/>
          <w:iCs/>
          <w:kern w:val="1"/>
          <w:sz w:val="20"/>
          <w:szCs w:val="20"/>
        </w:rPr>
      </w:pPr>
      <w:r>
        <w:rPr>
          <w:i/>
          <w:iCs/>
          <w:kern w:val="1"/>
          <w:sz w:val="20"/>
          <w:szCs w:val="20"/>
        </w:rPr>
        <w:t>Experience History (continued)</w:t>
      </w:r>
    </w:p>
    <w:p w:rsidR="00BB4A2D" w:rsidRDefault="00BB4A2D">
      <w:pPr>
        <w:widowControl w:val="0"/>
        <w:tabs>
          <w:tab w:val="left" w:pos="-25216"/>
        </w:tabs>
        <w:autoSpaceDE w:val="0"/>
        <w:rPr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5"/>
        </w:numPr>
        <w:tabs>
          <w:tab w:val="left" w:pos="-22696"/>
        </w:tabs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>Installed OS and application tools and patches as required.</w:t>
      </w:r>
    </w:p>
    <w:p w:rsidR="00BB4A2D" w:rsidRDefault="00BB4A2D">
      <w:pPr>
        <w:pStyle w:val="ListParagraph"/>
        <w:numPr>
          <w:ilvl w:val="0"/>
          <w:numId w:val="5"/>
        </w:numPr>
        <w:tabs>
          <w:tab w:val="left" w:pos="-1261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OC4J installation and </w:t>
      </w:r>
      <w:proofErr w:type="gramStart"/>
      <w:r>
        <w:rPr>
          <w:sz w:val="20"/>
          <w:szCs w:val="20"/>
        </w:rPr>
        <w:t>configuration .</w:t>
      </w:r>
      <w:proofErr w:type="gramEnd"/>
    </w:p>
    <w:p w:rsidR="00BB4A2D" w:rsidRDefault="00BB4A2D">
      <w:pPr>
        <w:pStyle w:val="ListParagraph"/>
        <w:numPr>
          <w:ilvl w:val="0"/>
          <w:numId w:val="5"/>
        </w:numPr>
        <w:tabs>
          <w:tab w:val="left" w:pos="-1261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Cruise Control installation and configuration.</w:t>
      </w:r>
    </w:p>
    <w:p w:rsidR="00BB4A2D" w:rsidRDefault="00BB4A2D">
      <w:pPr>
        <w:rPr>
          <w:i/>
          <w:iCs/>
          <w:kern w:val="1"/>
          <w:sz w:val="20"/>
          <w:szCs w:val="20"/>
        </w:rPr>
      </w:pPr>
    </w:p>
    <w:p w:rsidR="00BB4A2D" w:rsidRDefault="00BB4A2D">
      <w:pPr>
        <w:jc w:val="both"/>
        <w:rPr>
          <w:sz w:val="20"/>
          <w:u w:val="single"/>
        </w:rPr>
      </w:pPr>
      <w:r>
        <w:rPr>
          <w:sz w:val="20"/>
        </w:rPr>
        <w:t xml:space="preserve">08/07 to 09/08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  <w:u w:val="single"/>
        </w:rPr>
        <w:t>Star Consulting</w:t>
      </w:r>
    </w:p>
    <w:p w:rsidR="00BB4A2D" w:rsidRDefault="00935D26">
      <w:pPr>
        <w:tabs>
          <w:tab w:val="right" w:pos="-25576"/>
        </w:tabs>
        <w:ind w:left="2160"/>
        <w:jc w:val="both"/>
        <w:rPr>
          <w:b/>
          <w:bCs/>
          <w:sz w:val="20"/>
        </w:rPr>
      </w:pPr>
      <w:r>
        <w:rPr>
          <w:sz w:val="20"/>
        </w:rPr>
        <w:t>Position:</w:t>
      </w:r>
      <w:r>
        <w:rPr>
          <w:sz w:val="20"/>
        </w:rPr>
        <w:tab/>
      </w:r>
      <w:r>
        <w:rPr>
          <w:sz w:val="20"/>
        </w:rPr>
        <w:tab/>
      </w:r>
      <w:proofErr w:type="gramStart"/>
      <w:r w:rsidR="00BB4A2D">
        <w:rPr>
          <w:b/>
          <w:bCs/>
          <w:sz w:val="20"/>
        </w:rPr>
        <w:t>Unix</w:t>
      </w:r>
      <w:proofErr w:type="gramEnd"/>
      <w:r w:rsidR="00BB4A2D">
        <w:rPr>
          <w:b/>
          <w:bCs/>
          <w:sz w:val="20"/>
        </w:rPr>
        <w:t xml:space="preserve"> Risk Assessment Analyst</w:t>
      </w:r>
    </w:p>
    <w:p w:rsidR="00BB4A2D" w:rsidRDefault="00BB4A2D" w:rsidP="00935D26">
      <w:pPr>
        <w:tabs>
          <w:tab w:val="right" w:pos="-20536"/>
        </w:tabs>
        <w:ind w:left="2160"/>
        <w:jc w:val="both"/>
        <w:rPr>
          <w:sz w:val="20"/>
          <w:szCs w:val="20"/>
        </w:rPr>
      </w:pPr>
      <w:r>
        <w:rPr>
          <w:b/>
          <w:bCs/>
          <w:sz w:val="20"/>
        </w:rPr>
        <w:t xml:space="preserve">Environment: </w:t>
      </w:r>
      <w:r w:rsidR="00935D26">
        <w:rPr>
          <w:b/>
          <w:bCs/>
          <w:sz w:val="20"/>
        </w:rPr>
        <w:tab/>
      </w:r>
      <w:r>
        <w:rPr>
          <w:sz w:val="20"/>
          <w:szCs w:val="20"/>
        </w:rPr>
        <w:t>SUN E, U &amp; K Class, RS6000, P-5 series</w:t>
      </w:r>
      <w:r w:rsidR="00935D26">
        <w:rPr>
          <w:sz w:val="20"/>
          <w:szCs w:val="20"/>
        </w:rPr>
        <w:t xml:space="preserve">, </w:t>
      </w:r>
      <w:r>
        <w:rPr>
          <w:sz w:val="20"/>
          <w:szCs w:val="20"/>
        </w:rPr>
        <w:t>AIX 4.3/5.2, SUN Solaris, HPUX</w:t>
      </w:r>
    </w:p>
    <w:p w:rsidR="00BB4A2D" w:rsidRDefault="00BB4A2D">
      <w:pPr>
        <w:tabs>
          <w:tab w:val="right" w:pos="-18736"/>
        </w:tabs>
        <w:ind w:left="2520" w:hanging="360"/>
        <w:jc w:val="both"/>
        <w:rPr>
          <w:sz w:val="20"/>
          <w:szCs w:val="22"/>
        </w:rPr>
      </w:pPr>
    </w:p>
    <w:p w:rsidR="00BB4A2D" w:rsidRDefault="00BB4A2D">
      <w:pPr>
        <w:numPr>
          <w:ilvl w:val="0"/>
          <w:numId w:val="9"/>
        </w:numPr>
        <w:ind w:left="2520" w:hanging="360"/>
        <w:rPr>
          <w:sz w:val="20"/>
          <w:szCs w:val="20"/>
        </w:rPr>
      </w:pPr>
      <w:r>
        <w:rPr>
          <w:sz w:val="20"/>
          <w:szCs w:val="20"/>
        </w:rPr>
        <w:t>Assisted with analysis of the client business processes.</w:t>
      </w:r>
    </w:p>
    <w:p w:rsidR="00BB4A2D" w:rsidRDefault="00BB4A2D">
      <w:pPr>
        <w:numPr>
          <w:ilvl w:val="0"/>
          <w:numId w:val="9"/>
        </w:numPr>
        <w:ind w:left="2520" w:hanging="360"/>
        <w:rPr>
          <w:sz w:val="20"/>
          <w:szCs w:val="20"/>
        </w:rPr>
      </w:pPr>
      <w:r>
        <w:rPr>
          <w:sz w:val="20"/>
          <w:szCs w:val="20"/>
        </w:rPr>
        <w:t>Conducted interviews and research to gather business process information.</w:t>
      </w:r>
    </w:p>
    <w:p w:rsidR="00BB4A2D" w:rsidRDefault="00BB4A2D">
      <w:pPr>
        <w:numPr>
          <w:ilvl w:val="0"/>
          <w:numId w:val="9"/>
        </w:numPr>
        <w:ind w:left="2520" w:hanging="360"/>
        <w:rPr>
          <w:sz w:val="20"/>
          <w:szCs w:val="20"/>
        </w:rPr>
      </w:pPr>
      <w:r>
        <w:rPr>
          <w:sz w:val="20"/>
          <w:szCs w:val="20"/>
        </w:rPr>
        <w:t>Conducted interviews, research, and data gathering for server, and application resource information.</w:t>
      </w:r>
    </w:p>
    <w:p w:rsidR="00BB4A2D" w:rsidRDefault="00BB4A2D">
      <w:pPr>
        <w:widowControl w:val="0"/>
        <w:numPr>
          <w:ilvl w:val="0"/>
          <w:numId w:val="16"/>
        </w:numPr>
        <w:suppressAutoHyphens w:val="0"/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>Performed analysis of findings to assist  in determining business issues and solutions to satisfy common best practices</w:t>
      </w:r>
    </w:p>
    <w:p w:rsidR="00BB4A2D" w:rsidRDefault="00BB4A2D">
      <w:pPr>
        <w:widowControl w:val="0"/>
        <w:numPr>
          <w:ilvl w:val="0"/>
          <w:numId w:val="16"/>
        </w:numPr>
        <w:suppressAutoHyphens w:val="0"/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>Perform business impact IT risk assessments for clients core processing systems</w:t>
      </w:r>
    </w:p>
    <w:p w:rsidR="00BB4A2D" w:rsidRDefault="00BB4A2D">
      <w:pPr>
        <w:widowControl w:val="0"/>
        <w:numPr>
          <w:ilvl w:val="0"/>
          <w:numId w:val="16"/>
        </w:numPr>
        <w:suppressAutoHyphens w:val="0"/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Responsible for gathering essential data required to perform risk analysis. </w:t>
      </w:r>
    </w:p>
    <w:p w:rsidR="00BB4A2D" w:rsidRDefault="00BB4A2D">
      <w:pPr>
        <w:widowControl w:val="0"/>
        <w:numPr>
          <w:ilvl w:val="0"/>
          <w:numId w:val="16"/>
        </w:numPr>
        <w:suppressAutoHyphens w:val="0"/>
        <w:autoSpaceDE w:val="0"/>
        <w:ind w:left="2520" w:hanging="360"/>
        <w:rPr>
          <w:rFonts w:ascii="Tahoma" w:hAnsi="Tahoma" w:cs="Tahoma"/>
        </w:rPr>
      </w:pPr>
      <w:r>
        <w:rPr>
          <w:sz w:val="20"/>
          <w:szCs w:val="20"/>
        </w:rPr>
        <w:t>Install new client software as released and recommended, analyze system and application error logs for troubleshooting application issues</w:t>
      </w:r>
      <w:r>
        <w:rPr>
          <w:rFonts w:ascii="Tahoma" w:hAnsi="Tahoma" w:cs="Tahoma"/>
        </w:rPr>
        <w:t>.</w:t>
      </w:r>
    </w:p>
    <w:p w:rsidR="00BB4A2D" w:rsidRDefault="00BB4A2D">
      <w:pPr>
        <w:widowControl w:val="0"/>
        <w:numPr>
          <w:ilvl w:val="0"/>
          <w:numId w:val="16"/>
        </w:numPr>
        <w:suppressAutoHyphens w:val="0"/>
        <w:autoSpaceDE w:val="0"/>
        <w:ind w:left="2520" w:hanging="360"/>
      </w:pPr>
      <w:r>
        <w:rPr>
          <w:sz w:val="20"/>
          <w:szCs w:val="20"/>
        </w:rPr>
        <w:t>Performed security compliance monitoring, analysis and remediation of all systems.</w:t>
      </w:r>
      <w:r>
        <w:t xml:space="preserve">  </w:t>
      </w:r>
    </w:p>
    <w:p w:rsidR="00BB4A2D" w:rsidRDefault="00BB4A2D">
      <w:pPr>
        <w:widowControl w:val="0"/>
        <w:numPr>
          <w:ilvl w:val="0"/>
          <w:numId w:val="16"/>
        </w:numPr>
        <w:suppressAutoHyphens w:val="0"/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>Created and presented executive reports for risk assessment findings and made recommendations to eliminate potential risk.</w:t>
      </w:r>
    </w:p>
    <w:p w:rsidR="00BB4A2D" w:rsidRDefault="00BB4A2D">
      <w:pPr>
        <w:widowControl w:val="0"/>
        <w:numPr>
          <w:ilvl w:val="0"/>
          <w:numId w:val="16"/>
        </w:numPr>
        <w:suppressAutoHyphens w:val="0"/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>Developed and created vendor management procedure.</w:t>
      </w:r>
    </w:p>
    <w:p w:rsidR="00BB4A2D" w:rsidRDefault="00BB4A2D">
      <w:pPr>
        <w:tabs>
          <w:tab w:val="right" w:pos="31680"/>
        </w:tabs>
        <w:ind w:left="1440"/>
        <w:jc w:val="both"/>
        <w:rPr>
          <w:sz w:val="20"/>
          <w:u w:val="single"/>
        </w:rPr>
      </w:pPr>
    </w:p>
    <w:p w:rsidR="00BB4A2D" w:rsidRDefault="00BB4A2D">
      <w:pPr>
        <w:tabs>
          <w:tab w:val="right" w:pos="9720"/>
        </w:tabs>
        <w:jc w:val="both"/>
        <w:rPr>
          <w:b/>
          <w:sz w:val="20"/>
        </w:rPr>
      </w:pPr>
      <w:r>
        <w:rPr>
          <w:sz w:val="20"/>
        </w:rPr>
        <w:t xml:space="preserve">05/07 – 08/07                     </w:t>
      </w:r>
      <w:r>
        <w:rPr>
          <w:bCs/>
          <w:sz w:val="20"/>
          <w:u w:val="single"/>
        </w:rPr>
        <w:t>ACS Consulting</w:t>
      </w:r>
      <w:r>
        <w:rPr>
          <w:b/>
          <w:sz w:val="20"/>
        </w:rPr>
        <w:t xml:space="preserve"> </w:t>
      </w:r>
    </w:p>
    <w:p w:rsidR="00BB4A2D" w:rsidRDefault="00BB4A2D">
      <w:pPr>
        <w:ind w:left="1440" w:firstLine="720"/>
        <w:rPr>
          <w:sz w:val="20"/>
        </w:rPr>
      </w:pPr>
      <w:r>
        <w:rPr>
          <w:sz w:val="20"/>
        </w:rPr>
        <w:t>Assigned to:</w:t>
      </w:r>
      <w:r w:rsidR="00935D26">
        <w:rPr>
          <w:sz w:val="20"/>
        </w:rPr>
        <w:tab/>
      </w:r>
      <w:r>
        <w:rPr>
          <w:sz w:val="20"/>
        </w:rPr>
        <w:t>Centegra Health Systems</w:t>
      </w:r>
    </w:p>
    <w:p w:rsidR="00BB4A2D" w:rsidRDefault="00935D26">
      <w:pPr>
        <w:ind w:left="1440" w:firstLine="720"/>
        <w:rPr>
          <w:b/>
          <w:bCs/>
          <w:sz w:val="20"/>
        </w:rPr>
      </w:pPr>
      <w:r>
        <w:rPr>
          <w:sz w:val="20"/>
        </w:rPr>
        <w:t>Position:</w:t>
      </w:r>
      <w:r>
        <w:rPr>
          <w:sz w:val="20"/>
        </w:rPr>
        <w:tab/>
      </w:r>
      <w:r>
        <w:rPr>
          <w:sz w:val="20"/>
        </w:rPr>
        <w:tab/>
      </w:r>
      <w:r w:rsidR="00BB4A2D">
        <w:rPr>
          <w:b/>
          <w:bCs/>
          <w:sz w:val="20"/>
        </w:rPr>
        <w:t>UNIX Administrator</w:t>
      </w:r>
    </w:p>
    <w:p w:rsidR="00BB4A2D" w:rsidRDefault="00BB4A2D" w:rsidP="00935D26">
      <w:pPr>
        <w:tabs>
          <w:tab w:val="right" w:pos="-20536"/>
        </w:tabs>
        <w:ind w:left="2160"/>
        <w:jc w:val="both"/>
        <w:rPr>
          <w:sz w:val="20"/>
          <w:szCs w:val="20"/>
        </w:rPr>
      </w:pPr>
      <w:r>
        <w:rPr>
          <w:b/>
          <w:bCs/>
          <w:sz w:val="20"/>
        </w:rPr>
        <w:t>Environment:</w:t>
      </w:r>
      <w:r w:rsidR="00935D26">
        <w:rPr>
          <w:b/>
          <w:bCs/>
          <w:sz w:val="20"/>
        </w:rPr>
        <w:tab/>
      </w:r>
      <w:r>
        <w:rPr>
          <w:sz w:val="20"/>
          <w:szCs w:val="20"/>
        </w:rPr>
        <w:t xml:space="preserve">SUN E, U &amp; K Class, RS6000, P-5 </w:t>
      </w:r>
      <w:proofErr w:type="gramStart"/>
      <w:r>
        <w:rPr>
          <w:sz w:val="20"/>
          <w:szCs w:val="20"/>
        </w:rPr>
        <w:t>series ,</w:t>
      </w:r>
      <w:proofErr w:type="gramEnd"/>
      <w:r>
        <w:rPr>
          <w:sz w:val="20"/>
          <w:szCs w:val="20"/>
        </w:rPr>
        <w:t xml:space="preserve"> AIX 4.3/5.2, SUN Solaris,</w:t>
      </w:r>
      <w:r w:rsidR="00935D26">
        <w:rPr>
          <w:sz w:val="20"/>
          <w:szCs w:val="20"/>
        </w:rPr>
        <w:t xml:space="preserve"> </w:t>
      </w:r>
      <w:r>
        <w:rPr>
          <w:sz w:val="20"/>
          <w:szCs w:val="20"/>
        </w:rPr>
        <w:t>NetBackup</w:t>
      </w:r>
    </w:p>
    <w:p w:rsidR="00BB4A2D" w:rsidRDefault="00BB4A2D">
      <w:pPr>
        <w:tabs>
          <w:tab w:val="right" w:pos="-25952"/>
        </w:tabs>
        <w:ind w:left="5760" w:hanging="2520"/>
        <w:jc w:val="both"/>
        <w:rPr>
          <w:sz w:val="20"/>
          <w:szCs w:val="20"/>
        </w:rPr>
      </w:pP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</w:rPr>
      </w:pPr>
      <w:r>
        <w:rPr>
          <w:sz w:val="20"/>
        </w:rPr>
        <w:t xml:space="preserve">Built, and configured </w:t>
      </w:r>
      <w:proofErr w:type="gramStart"/>
      <w:r>
        <w:rPr>
          <w:sz w:val="20"/>
        </w:rPr>
        <w:t>unix</w:t>
      </w:r>
      <w:proofErr w:type="gramEnd"/>
      <w:r>
        <w:rPr>
          <w:sz w:val="20"/>
        </w:rPr>
        <w:t xml:space="preserve"> servers in 200+ server environment.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</w:rPr>
      </w:pPr>
      <w:r>
        <w:rPr>
          <w:sz w:val="20"/>
        </w:rPr>
        <w:t>Installed and configured OS and productions load (AIX &amp;Solaris).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kern w:val="1"/>
          <w:sz w:val="20"/>
          <w:szCs w:val="20"/>
        </w:rPr>
      </w:pPr>
      <w:r>
        <w:rPr>
          <w:sz w:val="20"/>
        </w:rPr>
        <w:t>Installed production load, tools, and patches as required.</w:t>
      </w:r>
      <w:r>
        <w:rPr>
          <w:kern w:val="1"/>
          <w:sz w:val="20"/>
          <w:szCs w:val="20"/>
        </w:rPr>
        <w:t xml:space="preserve"> 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Installed and migrated required applications to target servers.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Performed post migration/upgrade testing to verify system functionality.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AIX 5.1 to 5.3 upgrades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Configured disk space and perform data migrations.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Assisted with NIM configuration.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Handled analysis and troubleshooting for production servers. 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</w:rPr>
      </w:pPr>
      <w:r>
        <w:rPr>
          <w:sz w:val="20"/>
        </w:rPr>
        <w:t>Responsible for gathering essential data required to meet project objectives.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</w:rPr>
      </w:pPr>
      <w:r>
        <w:rPr>
          <w:sz w:val="20"/>
        </w:rPr>
        <w:t>Provided tier 1-3 incident resolution for new deployments.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</w:rPr>
      </w:pPr>
      <w:r>
        <w:rPr>
          <w:sz w:val="20"/>
        </w:rPr>
        <w:t>Provided status updates for project deployment activities.</w:t>
      </w:r>
    </w:p>
    <w:p w:rsidR="00BB4A2D" w:rsidRDefault="00BB4A2D">
      <w:pPr>
        <w:numPr>
          <w:ilvl w:val="0"/>
          <w:numId w:val="2"/>
        </w:numPr>
        <w:tabs>
          <w:tab w:val="left" w:pos="-22696"/>
        </w:tabs>
        <w:ind w:left="2520" w:hanging="360"/>
        <w:rPr>
          <w:sz w:val="20"/>
        </w:rPr>
      </w:pPr>
      <w:r>
        <w:rPr>
          <w:sz w:val="20"/>
        </w:rPr>
        <w:t>Developed, debugged, and implemented shell script to automate DB update process.</w:t>
      </w:r>
    </w:p>
    <w:p w:rsidR="00BB4A2D" w:rsidRDefault="00BB4A2D">
      <w:pPr>
        <w:rPr>
          <w:sz w:val="20"/>
        </w:rPr>
      </w:pPr>
    </w:p>
    <w:p w:rsidR="00BB4A2D" w:rsidRDefault="00BB4A2D">
      <w:pPr>
        <w:rPr>
          <w:sz w:val="20"/>
          <w:u w:val="single"/>
        </w:rPr>
      </w:pPr>
      <w:r>
        <w:rPr>
          <w:sz w:val="20"/>
        </w:rPr>
        <w:t>11/06 – 04/07</w:t>
      </w:r>
      <w:r>
        <w:rPr>
          <w:sz w:val="20"/>
        </w:rPr>
        <w:tab/>
      </w:r>
      <w:r>
        <w:rPr>
          <w:sz w:val="20"/>
        </w:rPr>
        <w:tab/>
      </w:r>
      <w:proofErr w:type="spellStart"/>
      <w:r>
        <w:rPr>
          <w:sz w:val="20"/>
          <w:u w:val="single"/>
        </w:rPr>
        <w:t>TekSystems</w:t>
      </w:r>
      <w:proofErr w:type="spellEnd"/>
    </w:p>
    <w:p w:rsidR="00BB4A2D" w:rsidRDefault="00935D26">
      <w:pPr>
        <w:ind w:left="1440" w:firstLine="720"/>
        <w:rPr>
          <w:sz w:val="20"/>
        </w:rPr>
      </w:pPr>
      <w:r>
        <w:rPr>
          <w:sz w:val="20"/>
        </w:rPr>
        <w:t>Assigned to:</w:t>
      </w:r>
      <w:r>
        <w:rPr>
          <w:sz w:val="20"/>
        </w:rPr>
        <w:tab/>
      </w:r>
      <w:r w:rsidR="00BB4A2D">
        <w:rPr>
          <w:sz w:val="20"/>
        </w:rPr>
        <w:t xml:space="preserve">JPMC </w:t>
      </w:r>
    </w:p>
    <w:p w:rsidR="00BB4A2D" w:rsidRDefault="00935D26">
      <w:pPr>
        <w:ind w:left="1440" w:firstLine="720"/>
        <w:rPr>
          <w:b/>
          <w:bCs/>
          <w:sz w:val="20"/>
        </w:rPr>
      </w:pPr>
      <w:r>
        <w:rPr>
          <w:sz w:val="20"/>
        </w:rPr>
        <w:t>Positions:</w:t>
      </w:r>
      <w:r>
        <w:rPr>
          <w:sz w:val="20"/>
        </w:rPr>
        <w:tab/>
      </w:r>
      <w:proofErr w:type="gramStart"/>
      <w:r w:rsidR="00BB4A2D">
        <w:rPr>
          <w:b/>
          <w:bCs/>
          <w:sz w:val="20"/>
        </w:rPr>
        <w:t>Unix</w:t>
      </w:r>
      <w:proofErr w:type="gramEnd"/>
      <w:r w:rsidR="00BB4A2D">
        <w:rPr>
          <w:b/>
          <w:bCs/>
          <w:sz w:val="20"/>
        </w:rPr>
        <w:t xml:space="preserve"> Administrator</w:t>
      </w:r>
    </w:p>
    <w:p w:rsidR="00BB4A2D" w:rsidRPr="00935D26" w:rsidRDefault="00BB4A2D" w:rsidP="00935D26">
      <w:pPr>
        <w:tabs>
          <w:tab w:val="right" w:pos="-20536"/>
        </w:tabs>
        <w:ind w:left="2160"/>
        <w:jc w:val="both"/>
      </w:pPr>
      <w:r>
        <w:rPr>
          <w:b/>
          <w:bCs/>
          <w:sz w:val="20"/>
        </w:rPr>
        <w:t xml:space="preserve">Environment:  </w:t>
      </w:r>
      <w:r w:rsidR="00935D26">
        <w:rPr>
          <w:b/>
          <w:bCs/>
          <w:sz w:val="20"/>
        </w:rPr>
        <w:tab/>
      </w:r>
      <w:r w:rsidRPr="00935D26">
        <w:rPr>
          <w:sz w:val="20"/>
          <w:szCs w:val="20"/>
        </w:rPr>
        <w:t>SUN</w:t>
      </w:r>
      <w:r w:rsidR="00935D26">
        <w:rPr>
          <w:sz w:val="20"/>
          <w:szCs w:val="20"/>
        </w:rPr>
        <w:t xml:space="preserve"> </w:t>
      </w:r>
      <w:r w:rsidRPr="00935D26">
        <w:rPr>
          <w:sz w:val="20"/>
          <w:szCs w:val="20"/>
        </w:rPr>
        <w:t>E, U</w:t>
      </w:r>
      <w:r w:rsidR="00935D26">
        <w:rPr>
          <w:sz w:val="20"/>
          <w:szCs w:val="20"/>
        </w:rPr>
        <w:t xml:space="preserve"> </w:t>
      </w:r>
      <w:r w:rsidRPr="00935D26">
        <w:rPr>
          <w:sz w:val="20"/>
          <w:szCs w:val="20"/>
        </w:rPr>
        <w:t>&amp; K Class, RS6000, P-5 ser</w:t>
      </w:r>
      <w:r w:rsidR="00935D26" w:rsidRPr="00935D26">
        <w:rPr>
          <w:sz w:val="20"/>
          <w:szCs w:val="20"/>
        </w:rPr>
        <w:t xml:space="preserve">ies, AIX 4.3/5.2, SUN Solaris, </w:t>
      </w:r>
      <w:r w:rsidR="00935D26">
        <w:rPr>
          <w:sz w:val="20"/>
          <w:szCs w:val="20"/>
        </w:rPr>
        <w:t xml:space="preserve">NetBackup, </w:t>
      </w:r>
      <w:r w:rsidR="00935D26">
        <w:rPr>
          <w:sz w:val="20"/>
          <w:szCs w:val="20"/>
        </w:rPr>
        <w:tab/>
      </w:r>
      <w:r w:rsidR="00935D26">
        <w:rPr>
          <w:sz w:val="20"/>
          <w:szCs w:val="20"/>
        </w:rPr>
        <w:tab/>
      </w:r>
      <w:r w:rsidR="00935D26">
        <w:rPr>
          <w:sz w:val="20"/>
          <w:szCs w:val="20"/>
        </w:rPr>
        <w:tab/>
      </w:r>
      <w:r w:rsidRPr="00935D26">
        <w:rPr>
          <w:sz w:val="20"/>
          <w:szCs w:val="20"/>
        </w:rPr>
        <w:t>Apache</w:t>
      </w:r>
    </w:p>
    <w:p w:rsidR="00BB4A2D" w:rsidRDefault="00BB4A2D">
      <w:pPr>
        <w:tabs>
          <w:tab w:val="right" w:pos="-25952"/>
        </w:tabs>
        <w:ind w:left="5760" w:hanging="2520"/>
        <w:jc w:val="both"/>
        <w:rPr>
          <w:sz w:val="20"/>
          <w:szCs w:val="20"/>
        </w:rPr>
      </w:pPr>
    </w:p>
    <w:p w:rsidR="00BB4A2D" w:rsidRDefault="00BB4A2D">
      <w:pPr>
        <w:numPr>
          <w:ilvl w:val="0"/>
          <w:numId w:val="5"/>
        </w:numPr>
        <w:ind w:left="2520" w:hanging="360"/>
        <w:rPr>
          <w:sz w:val="20"/>
        </w:rPr>
      </w:pPr>
      <w:r>
        <w:rPr>
          <w:sz w:val="20"/>
        </w:rPr>
        <w:t xml:space="preserve">Built, configure, and test </w:t>
      </w:r>
      <w:proofErr w:type="gramStart"/>
      <w:r>
        <w:rPr>
          <w:sz w:val="20"/>
        </w:rPr>
        <w:t>Unix</w:t>
      </w:r>
      <w:proofErr w:type="gramEnd"/>
      <w:r>
        <w:rPr>
          <w:sz w:val="20"/>
        </w:rPr>
        <w:t xml:space="preserve"> servers in 2500+ server environment.</w:t>
      </w:r>
    </w:p>
    <w:p w:rsidR="00BB4A2D" w:rsidRDefault="00BB4A2D">
      <w:pPr>
        <w:numPr>
          <w:ilvl w:val="0"/>
          <w:numId w:val="5"/>
        </w:numPr>
        <w:ind w:left="2520" w:hanging="360"/>
        <w:rPr>
          <w:sz w:val="20"/>
        </w:rPr>
      </w:pPr>
      <w:r>
        <w:rPr>
          <w:sz w:val="20"/>
        </w:rPr>
        <w:t>Prepared hardware and OS for installation of productions load (AIX &amp;Solaris).</w:t>
      </w:r>
    </w:p>
    <w:p w:rsidR="00BB4A2D" w:rsidRDefault="00BB4A2D">
      <w:pPr>
        <w:widowControl w:val="0"/>
        <w:numPr>
          <w:ilvl w:val="0"/>
          <w:numId w:val="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sz w:val="20"/>
        </w:rPr>
        <w:t>Installed production load, tools, and patches as required.</w:t>
      </w:r>
      <w:r>
        <w:rPr>
          <w:kern w:val="1"/>
          <w:sz w:val="20"/>
          <w:szCs w:val="20"/>
        </w:rPr>
        <w:t xml:space="preserve"> </w:t>
      </w:r>
    </w:p>
    <w:p w:rsidR="00BB4A2D" w:rsidRDefault="00BB4A2D">
      <w:pPr>
        <w:widowControl w:val="0"/>
        <w:numPr>
          <w:ilvl w:val="0"/>
          <w:numId w:val="6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Provided support for application, web, and database servers.</w:t>
      </w:r>
    </w:p>
    <w:p w:rsidR="00BB4A2D" w:rsidRDefault="00BB4A2D">
      <w:pPr>
        <w:widowControl w:val="0"/>
        <w:numPr>
          <w:ilvl w:val="0"/>
          <w:numId w:val="6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Determined network connection layout and install accordingly.</w:t>
      </w:r>
    </w:p>
    <w:p w:rsidR="00BB4A2D" w:rsidRDefault="00BB4A2D">
      <w:pPr>
        <w:widowControl w:val="0"/>
        <w:autoSpaceDE w:val="0"/>
        <w:ind w:left="2520" w:hanging="36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ind w:left="2520" w:hanging="360"/>
        <w:rPr>
          <w:kern w:val="1"/>
          <w:sz w:val="20"/>
          <w:szCs w:val="20"/>
        </w:rPr>
      </w:pPr>
    </w:p>
    <w:p w:rsidR="00BB4A2D" w:rsidRDefault="00BB4A2D">
      <w:pPr>
        <w:rPr>
          <w:i/>
          <w:sz w:val="20"/>
          <w:szCs w:val="20"/>
        </w:rPr>
      </w:pPr>
    </w:p>
    <w:p w:rsidR="00935D26" w:rsidRDefault="00935D26">
      <w:pPr>
        <w:rPr>
          <w:i/>
          <w:sz w:val="20"/>
          <w:szCs w:val="20"/>
        </w:rPr>
      </w:pPr>
    </w:p>
    <w:p w:rsidR="00935D26" w:rsidRDefault="00935D26">
      <w:pPr>
        <w:rPr>
          <w:i/>
          <w:sz w:val="20"/>
          <w:szCs w:val="20"/>
        </w:rPr>
      </w:pPr>
    </w:p>
    <w:p w:rsidR="00BB4A2D" w:rsidRDefault="00BB4A2D">
      <w:pPr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Diana </w:t>
      </w:r>
      <w:proofErr w:type="spellStart"/>
      <w:r>
        <w:rPr>
          <w:i/>
          <w:sz w:val="20"/>
          <w:szCs w:val="20"/>
        </w:rPr>
        <w:t>Walston</w:t>
      </w:r>
      <w:proofErr w:type="spellEnd"/>
    </w:p>
    <w:p w:rsidR="00BB4A2D" w:rsidRDefault="00BB4A2D">
      <w:pPr>
        <w:widowControl w:val="0"/>
        <w:tabs>
          <w:tab w:val="left" w:pos="0"/>
        </w:tabs>
        <w:autoSpaceDE w:val="0"/>
        <w:jc w:val="both"/>
        <w:rPr>
          <w:i/>
          <w:kern w:val="1"/>
          <w:sz w:val="20"/>
          <w:szCs w:val="20"/>
        </w:rPr>
      </w:pPr>
      <w:r>
        <w:rPr>
          <w:i/>
          <w:kern w:val="1"/>
          <w:sz w:val="20"/>
          <w:szCs w:val="20"/>
        </w:rPr>
        <w:t>Experience History (continued)</w:t>
      </w:r>
    </w:p>
    <w:p w:rsidR="00BB4A2D" w:rsidRDefault="00BB4A2D">
      <w:pPr>
        <w:widowControl w:val="0"/>
        <w:tabs>
          <w:tab w:val="left" w:pos="0"/>
        </w:tabs>
        <w:autoSpaceDE w:val="0"/>
        <w:jc w:val="both"/>
        <w:rPr>
          <w:i/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6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Determined appropriate rack/power availability and coordinate install.</w:t>
      </w:r>
    </w:p>
    <w:p w:rsidR="00BB4A2D" w:rsidRDefault="00BB4A2D">
      <w:pPr>
        <w:widowControl w:val="0"/>
        <w:numPr>
          <w:ilvl w:val="0"/>
          <w:numId w:val="6"/>
        </w:numPr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Monitored storage usage and allocation. </w:t>
      </w:r>
    </w:p>
    <w:p w:rsidR="00BB4A2D" w:rsidRDefault="00BB4A2D">
      <w:pPr>
        <w:numPr>
          <w:ilvl w:val="0"/>
          <w:numId w:val="5"/>
        </w:numPr>
        <w:ind w:left="2520" w:hanging="360"/>
        <w:rPr>
          <w:sz w:val="20"/>
        </w:rPr>
      </w:pPr>
      <w:r>
        <w:rPr>
          <w:sz w:val="20"/>
        </w:rPr>
        <w:t>Monitored and managed incidents reported via Peregrine incident management system.</w:t>
      </w:r>
    </w:p>
    <w:p w:rsidR="00BB4A2D" w:rsidRDefault="00BB4A2D">
      <w:pPr>
        <w:numPr>
          <w:ilvl w:val="0"/>
          <w:numId w:val="6"/>
        </w:numPr>
        <w:ind w:left="2520" w:hanging="360"/>
        <w:rPr>
          <w:sz w:val="20"/>
        </w:rPr>
      </w:pPr>
      <w:r>
        <w:rPr>
          <w:sz w:val="20"/>
        </w:rPr>
        <w:t>Provided tier 1-3 incident resolution for data center servers</w:t>
      </w:r>
    </w:p>
    <w:p w:rsidR="00BB4A2D" w:rsidRDefault="00BB4A2D">
      <w:pPr>
        <w:numPr>
          <w:ilvl w:val="0"/>
          <w:numId w:val="6"/>
        </w:numPr>
        <w:ind w:left="2520" w:hanging="360"/>
        <w:rPr>
          <w:kern w:val="1"/>
          <w:sz w:val="20"/>
          <w:szCs w:val="20"/>
        </w:rPr>
      </w:pPr>
      <w:proofErr w:type="spellStart"/>
      <w:r>
        <w:rPr>
          <w:kern w:val="1"/>
          <w:sz w:val="20"/>
          <w:szCs w:val="20"/>
        </w:rPr>
        <w:t>Websphere</w:t>
      </w:r>
      <w:proofErr w:type="spellEnd"/>
      <w:r>
        <w:rPr>
          <w:kern w:val="1"/>
          <w:sz w:val="20"/>
          <w:szCs w:val="20"/>
        </w:rPr>
        <w:t>, and Apache configuration and support.</w:t>
      </w:r>
    </w:p>
    <w:p w:rsidR="00BB4A2D" w:rsidRDefault="00BB4A2D">
      <w:pPr>
        <w:tabs>
          <w:tab w:val="left" w:pos="-22696"/>
        </w:tabs>
        <w:ind w:left="2520" w:hanging="360"/>
        <w:rPr>
          <w:sz w:val="20"/>
          <w:szCs w:val="22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4/06 to 10/06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>Analyst International</w:t>
      </w:r>
    </w:p>
    <w:p w:rsidR="00BB4A2D" w:rsidRDefault="00935D26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Assigned to:</w:t>
      </w:r>
      <w:r>
        <w:rPr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>EMC</w:t>
      </w:r>
    </w:p>
    <w:p w:rsidR="00BB4A2D" w:rsidRDefault="00935D26">
      <w:pPr>
        <w:widowControl w:val="0"/>
        <w:autoSpaceDE w:val="0"/>
        <w:rPr>
          <w:b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 w:rsidR="00BB4A2D">
        <w:rPr>
          <w:b/>
          <w:kern w:val="1"/>
          <w:sz w:val="20"/>
          <w:szCs w:val="20"/>
        </w:rPr>
        <w:t>Project Manager</w:t>
      </w:r>
    </w:p>
    <w:p w:rsidR="00BB4A2D" w:rsidRDefault="00935D26">
      <w:pPr>
        <w:tabs>
          <w:tab w:val="right" w:pos="-20536"/>
        </w:tabs>
        <w:ind w:left="2160"/>
        <w:jc w:val="both"/>
        <w:rPr>
          <w:sz w:val="20"/>
          <w:szCs w:val="20"/>
        </w:rPr>
      </w:pPr>
      <w:r>
        <w:rPr>
          <w:b/>
          <w:bCs/>
          <w:sz w:val="20"/>
        </w:rPr>
        <w:t>Environment:</w:t>
      </w:r>
      <w:r>
        <w:rPr>
          <w:b/>
          <w:bCs/>
          <w:sz w:val="20"/>
        </w:rPr>
        <w:tab/>
      </w:r>
      <w:r w:rsidR="00BB4A2D">
        <w:rPr>
          <w:sz w:val="20"/>
          <w:szCs w:val="20"/>
        </w:rPr>
        <w:t xml:space="preserve">SUN E, U &amp; K Class, RS6000, P-5 </w:t>
      </w:r>
      <w:proofErr w:type="gramStart"/>
      <w:r w:rsidR="00BB4A2D">
        <w:rPr>
          <w:sz w:val="20"/>
          <w:szCs w:val="20"/>
        </w:rPr>
        <w:t>series ,</w:t>
      </w:r>
      <w:proofErr w:type="gramEnd"/>
      <w:r w:rsidR="00BB4A2D">
        <w:rPr>
          <w:sz w:val="20"/>
          <w:szCs w:val="20"/>
        </w:rPr>
        <w:t xml:space="preserve"> AIX 4.3/5.2, SUN Solaris</w:t>
      </w:r>
    </w:p>
    <w:p w:rsidR="00BB4A2D" w:rsidRDefault="00BB4A2D">
      <w:pPr>
        <w:widowControl w:val="0"/>
        <w:tabs>
          <w:tab w:val="right" w:pos="-3256"/>
        </w:tabs>
        <w:autoSpaceDE w:val="0"/>
        <w:ind w:left="3240"/>
        <w:jc w:val="both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     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Managed project scope for Health checks and VSRM assessments.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Responsible for coordinating project deliverables, timelines, and meeting client expectations. 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Focal point for coordination and communication with clients. 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Established project milestones, date and </w:t>
      </w:r>
      <w:proofErr w:type="spellStart"/>
      <w:r>
        <w:rPr>
          <w:sz w:val="20"/>
          <w:szCs w:val="20"/>
        </w:rPr>
        <w:t>hour</w:t>
      </w:r>
      <w:proofErr w:type="spellEnd"/>
      <w:r>
        <w:rPr>
          <w:sz w:val="20"/>
          <w:szCs w:val="20"/>
        </w:rPr>
        <w:t xml:space="preserve"> estimates through conference calls. 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Tracked and monitored projects throughout the life of the project. 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Streamlined data collection process in multi-vendor environments and minimize the disruption of daily business activities.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Coordinating, planning and scheduling the delivery of resources within a defined geography. </w:t>
      </w:r>
    </w:p>
    <w:p w:rsidR="00BB4A2D" w:rsidRDefault="00BB4A2D">
      <w:pPr>
        <w:numPr>
          <w:ilvl w:val="0"/>
          <w:numId w:val="4"/>
        </w:numPr>
        <w:tabs>
          <w:tab w:val="left" w:pos="-22696"/>
        </w:tabs>
        <w:ind w:left="2520" w:hanging="360"/>
        <w:rPr>
          <w:sz w:val="20"/>
          <w:szCs w:val="20"/>
        </w:rPr>
      </w:pPr>
      <w:r>
        <w:rPr>
          <w:sz w:val="20"/>
          <w:szCs w:val="20"/>
        </w:rPr>
        <w:t>Obtained final acceptance to close the project and to review the post-project audit.</w:t>
      </w:r>
    </w:p>
    <w:p w:rsidR="00BB4A2D" w:rsidRDefault="00BB4A2D">
      <w:pPr>
        <w:widowControl w:val="0"/>
        <w:autoSpaceDE w:val="0"/>
        <w:ind w:left="252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08/05 to 03/06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>Horizon Staffing</w:t>
      </w:r>
    </w:p>
    <w:p w:rsidR="00BB4A2D" w:rsidRDefault="00935D26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Assigned to:</w:t>
      </w:r>
      <w:r>
        <w:rPr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>IBM</w:t>
      </w:r>
    </w:p>
    <w:p w:rsidR="00BB4A2D" w:rsidRDefault="00BB4A2D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 xml:space="preserve">Position:  </w:t>
      </w:r>
      <w:r w:rsidR="00935D26">
        <w:rPr>
          <w:kern w:val="1"/>
          <w:sz w:val="20"/>
          <w:szCs w:val="20"/>
        </w:rPr>
        <w:tab/>
      </w:r>
      <w:proofErr w:type="gramStart"/>
      <w:r>
        <w:rPr>
          <w:b/>
          <w:bCs/>
          <w:kern w:val="1"/>
          <w:sz w:val="20"/>
          <w:szCs w:val="20"/>
        </w:rPr>
        <w:t>Unix</w:t>
      </w:r>
      <w:proofErr w:type="gramEnd"/>
      <w:r>
        <w:rPr>
          <w:b/>
          <w:bCs/>
          <w:kern w:val="1"/>
          <w:sz w:val="20"/>
          <w:szCs w:val="20"/>
        </w:rPr>
        <w:t xml:space="preserve"> Assessment Engineer</w:t>
      </w:r>
    </w:p>
    <w:p w:rsidR="00BB4A2D" w:rsidRDefault="00BB4A2D">
      <w:pPr>
        <w:tabs>
          <w:tab w:val="right" w:pos="-20536"/>
        </w:tabs>
        <w:ind w:left="2160"/>
        <w:jc w:val="both"/>
        <w:rPr>
          <w:sz w:val="20"/>
          <w:szCs w:val="20"/>
        </w:rPr>
      </w:pPr>
      <w:r>
        <w:rPr>
          <w:b/>
          <w:bCs/>
          <w:sz w:val="20"/>
        </w:rPr>
        <w:t>Environment:</w:t>
      </w:r>
      <w:r w:rsidR="00935D26">
        <w:rPr>
          <w:b/>
          <w:bCs/>
          <w:sz w:val="20"/>
        </w:rPr>
        <w:tab/>
      </w:r>
      <w:r>
        <w:rPr>
          <w:sz w:val="20"/>
          <w:szCs w:val="20"/>
        </w:rPr>
        <w:t xml:space="preserve">SUN E, U &amp; K Class, RS6000, P-5 </w:t>
      </w:r>
      <w:proofErr w:type="gramStart"/>
      <w:r>
        <w:rPr>
          <w:sz w:val="20"/>
          <w:szCs w:val="20"/>
        </w:rPr>
        <w:t>series ,</w:t>
      </w:r>
      <w:proofErr w:type="gramEnd"/>
      <w:r>
        <w:rPr>
          <w:sz w:val="20"/>
          <w:szCs w:val="20"/>
        </w:rPr>
        <w:t xml:space="preserve"> AIX 4.3/5.2, SUN Solaris, HP-UX</w:t>
      </w:r>
    </w:p>
    <w:p w:rsidR="00BB4A2D" w:rsidRDefault="00BB4A2D">
      <w:pPr>
        <w:tabs>
          <w:tab w:val="right" w:pos="-20536"/>
        </w:tabs>
        <w:ind w:left="2160"/>
        <w:jc w:val="both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     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Provided input in meetings with cross-functional business and technical units to plan and organize project.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Tracked and resolved issues during the project.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Reviewed and assessed server and application inventories to identify SCON solutions for AIX P-series and LPAR environment utilizing IBM </w:t>
      </w:r>
      <w:proofErr w:type="spellStart"/>
      <w:r>
        <w:rPr>
          <w:sz w:val="20"/>
          <w:szCs w:val="22"/>
        </w:rPr>
        <w:t>Sizer</w:t>
      </w:r>
      <w:proofErr w:type="spellEnd"/>
      <w:r>
        <w:rPr>
          <w:sz w:val="20"/>
          <w:szCs w:val="22"/>
        </w:rPr>
        <w:t>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Worked with customer to gather required information and updated documentation accordingly.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Conducted research and interviews to determine server interfaces, dependencies, configuration, and customization requirements.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Provided application analysis, and assessment to determine application migration feasibility.</w:t>
      </w:r>
    </w:p>
    <w:p w:rsidR="00BB4A2D" w:rsidRDefault="00BB4A2D">
      <w:pPr>
        <w:pStyle w:val="ListBullet4"/>
        <w:numPr>
          <w:ilvl w:val="0"/>
          <w:numId w:val="9"/>
        </w:numPr>
        <w:ind w:left="2520" w:hanging="36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Developed application questionnaire documentation.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Completed Server assessment and gave input for phase one SCON recommendations for legacy AIX and Intel environments.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Assisted with NIM configuration support.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Reviewed application assessment to complete application questionnaires.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Provided analysis of server and application related information for AIX, Solaris, and Intel environments.</w:t>
      </w:r>
    </w:p>
    <w:p w:rsidR="00BB4A2D" w:rsidRDefault="00BB4A2D">
      <w:pPr>
        <w:numPr>
          <w:ilvl w:val="0"/>
          <w:numId w:val="9"/>
        </w:numPr>
        <w:autoSpaceDE w:val="0"/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Tracked availability for critical systems to help in providing accurate consolidation recommendation.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Documented server, application, and database mapping.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Gathered server and application resource information and conducted interviews to gather required information.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>Performed post-migration functionality and regression testing.</w:t>
      </w:r>
    </w:p>
    <w:p w:rsidR="00BB4A2D" w:rsidRDefault="00BB4A2D">
      <w:pPr>
        <w:numPr>
          <w:ilvl w:val="0"/>
          <w:numId w:val="9"/>
        </w:numPr>
        <w:ind w:left="2520" w:hanging="360"/>
        <w:jc w:val="both"/>
        <w:rPr>
          <w:sz w:val="20"/>
          <w:szCs w:val="22"/>
        </w:rPr>
      </w:pPr>
      <w:r>
        <w:rPr>
          <w:sz w:val="20"/>
          <w:szCs w:val="22"/>
        </w:rPr>
        <w:t xml:space="preserve">Interviewed server support staff to gather additional. </w:t>
      </w:r>
    </w:p>
    <w:p w:rsidR="00BB4A2D" w:rsidRDefault="00BB4A2D">
      <w:pPr>
        <w:ind w:left="216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proofErr w:type="gramStart"/>
      <w:r>
        <w:rPr>
          <w:kern w:val="1"/>
          <w:sz w:val="20"/>
          <w:szCs w:val="20"/>
        </w:rPr>
        <w:t>01/05 to 06/05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>Zero Chaos Inc.</w:t>
      </w:r>
      <w:proofErr w:type="gramEnd"/>
    </w:p>
    <w:p w:rsidR="00BB4A2D" w:rsidRDefault="00935D26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Assigned to:</w:t>
      </w:r>
      <w:r>
        <w:rPr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>Daimler Chrysler</w:t>
      </w:r>
    </w:p>
    <w:p w:rsidR="00BB4A2D" w:rsidRDefault="00935D26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proofErr w:type="gramStart"/>
      <w:r w:rsidR="00BB4A2D">
        <w:rPr>
          <w:b/>
          <w:bCs/>
          <w:kern w:val="1"/>
          <w:sz w:val="20"/>
          <w:szCs w:val="20"/>
        </w:rPr>
        <w:t>Unix</w:t>
      </w:r>
      <w:proofErr w:type="gramEnd"/>
      <w:r w:rsidR="00BB4A2D">
        <w:rPr>
          <w:b/>
          <w:bCs/>
          <w:kern w:val="1"/>
          <w:sz w:val="20"/>
          <w:szCs w:val="20"/>
        </w:rPr>
        <w:t xml:space="preserve"> Systems Administrator</w:t>
      </w:r>
    </w:p>
    <w:p w:rsidR="00BB4A2D" w:rsidRDefault="00935D26">
      <w:pPr>
        <w:widowControl w:val="0"/>
        <w:tabs>
          <w:tab w:val="right" w:pos="-20536"/>
        </w:tabs>
        <w:autoSpaceDE w:val="0"/>
        <w:ind w:left="2160"/>
        <w:jc w:val="both"/>
        <w:rPr>
          <w:kern w:val="1"/>
          <w:sz w:val="20"/>
          <w:szCs w:val="20"/>
        </w:rPr>
      </w:pPr>
      <w:r>
        <w:rPr>
          <w:b/>
          <w:bCs/>
          <w:kern w:val="1"/>
          <w:sz w:val="20"/>
        </w:rPr>
        <w:t>Environment:</w:t>
      </w:r>
      <w:r>
        <w:rPr>
          <w:b/>
          <w:bCs/>
          <w:kern w:val="1"/>
          <w:sz w:val="20"/>
        </w:rPr>
        <w:tab/>
      </w:r>
      <w:r w:rsidR="00BB4A2D">
        <w:rPr>
          <w:kern w:val="1"/>
          <w:sz w:val="20"/>
          <w:szCs w:val="20"/>
        </w:rPr>
        <w:t xml:space="preserve">RS6000, P-5 series, AIX 4.3/5.2, </w:t>
      </w:r>
      <w:proofErr w:type="spellStart"/>
      <w:r w:rsidR="00BB4A2D">
        <w:rPr>
          <w:kern w:val="1"/>
          <w:sz w:val="20"/>
          <w:szCs w:val="20"/>
        </w:rPr>
        <w:t>Websphere</w:t>
      </w:r>
      <w:proofErr w:type="spellEnd"/>
      <w:r w:rsidR="00BB4A2D">
        <w:rPr>
          <w:kern w:val="1"/>
          <w:sz w:val="20"/>
          <w:szCs w:val="20"/>
        </w:rPr>
        <w:t>, Apache</w:t>
      </w:r>
    </w:p>
    <w:p w:rsidR="00BB4A2D" w:rsidRDefault="00BB4A2D">
      <w:pPr>
        <w:widowControl w:val="0"/>
        <w:autoSpaceDE w:val="0"/>
        <w:rPr>
          <w:b/>
          <w:bCs/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Performed </w:t>
      </w:r>
      <w:proofErr w:type="gramStart"/>
      <w:r>
        <w:rPr>
          <w:kern w:val="1"/>
          <w:sz w:val="20"/>
          <w:szCs w:val="20"/>
        </w:rPr>
        <w:t>Unix</w:t>
      </w:r>
      <w:proofErr w:type="gramEnd"/>
      <w:r>
        <w:rPr>
          <w:kern w:val="1"/>
          <w:sz w:val="20"/>
          <w:szCs w:val="20"/>
        </w:rPr>
        <w:t xml:space="preserve"> server builds and administrative support in a 1500+ server environment.</w:t>
      </w:r>
    </w:p>
    <w:p w:rsidR="00BB4A2D" w:rsidRDefault="00BB4A2D">
      <w:pPr>
        <w:widowControl w:val="0"/>
        <w:autoSpaceDE w:val="0"/>
        <w:ind w:left="2520" w:hanging="36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ind w:left="2520" w:hanging="360"/>
        <w:rPr>
          <w:kern w:val="1"/>
          <w:sz w:val="20"/>
          <w:szCs w:val="20"/>
        </w:rPr>
      </w:pPr>
    </w:p>
    <w:p w:rsidR="00BB4A2D" w:rsidRDefault="00BB4A2D">
      <w:pPr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Diana </w:t>
      </w:r>
      <w:proofErr w:type="spellStart"/>
      <w:r>
        <w:rPr>
          <w:i/>
          <w:sz w:val="20"/>
          <w:szCs w:val="20"/>
        </w:rPr>
        <w:t>Walston</w:t>
      </w:r>
      <w:proofErr w:type="spellEnd"/>
    </w:p>
    <w:p w:rsidR="00BB4A2D" w:rsidRDefault="00BB4A2D">
      <w:pPr>
        <w:widowControl w:val="0"/>
        <w:tabs>
          <w:tab w:val="left" w:pos="0"/>
        </w:tabs>
        <w:autoSpaceDE w:val="0"/>
        <w:jc w:val="both"/>
        <w:rPr>
          <w:i/>
          <w:kern w:val="1"/>
          <w:sz w:val="20"/>
          <w:szCs w:val="20"/>
        </w:rPr>
      </w:pPr>
      <w:r>
        <w:rPr>
          <w:i/>
          <w:kern w:val="1"/>
          <w:sz w:val="20"/>
          <w:szCs w:val="20"/>
        </w:rPr>
        <w:t>Experience History (continued)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Verified that AIX servers meet requirements for Server Consolidation, as-is server build, or new business standard.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 xml:space="preserve">Ensured proper documentation, escalation, tracking and follow-up of all </w:t>
      </w:r>
      <w:smartTag w:uri="urn:schemas-microsoft-com:office:smarttags" w:element="place">
        <w:smartTag w:uri="urn:schemas-microsoft-com:office:smarttags" w:element="PlaceName">
          <w:r>
            <w:rPr>
              <w:sz w:val="20"/>
              <w:szCs w:val="20"/>
            </w:rPr>
            <w:t>Service</w:t>
          </w:r>
        </w:smartTag>
        <w:r>
          <w:rPr>
            <w:sz w:val="20"/>
            <w:szCs w:val="20"/>
          </w:rPr>
          <w:t xml:space="preserve"> </w:t>
        </w:r>
        <w:smartTag w:uri="urn:schemas-microsoft-com:office:smarttags" w:element="PlaceType">
          <w:r>
            <w:rPr>
              <w:sz w:val="20"/>
              <w:szCs w:val="20"/>
            </w:rPr>
            <w:t>Center</w:t>
          </w:r>
        </w:smartTag>
      </w:smartTag>
      <w:r>
        <w:rPr>
          <w:sz w:val="20"/>
          <w:szCs w:val="20"/>
        </w:rPr>
        <w:t xml:space="preserve"> incidents.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Performed Data Migration for Linux and AIX to P-series, and E-series servers as required.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Performed OS maintenance level upgrades for AIX server environment.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sz w:val="20"/>
          <w:szCs w:val="20"/>
        </w:rPr>
      </w:pPr>
      <w:r>
        <w:rPr>
          <w:sz w:val="20"/>
          <w:szCs w:val="20"/>
        </w:rPr>
        <w:t>Performed Single Point of Failure analysis.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Attended Red team review meetings for Specification/Build document review, and capacity planning verification for pass/fail status and provide input for assigned tower.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Validate source/target server configuration against specification document for AIX server environment.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Installed required applications and tools, i.e. middleware, </w:t>
      </w:r>
      <w:proofErr w:type="spellStart"/>
      <w:r>
        <w:rPr>
          <w:kern w:val="1"/>
          <w:sz w:val="20"/>
          <w:szCs w:val="20"/>
        </w:rPr>
        <w:t>sudo</w:t>
      </w:r>
      <w:proofErr w:type="spellEnd"/>
      <w:r>
        <w:rPr>
          <w:kern w:val="1"/>
          <w:sz w:val="20"/>
          <w:szCs w:val="20"/>
        </w:rPr>
        <w:t>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Installed OS utilities such as required.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File system creation and configuration for JFS and GPFS structures.</w:t>
      </w:r>
    </w:p>
    <w:p w:rsidR="00BB4A2D" w:rsidRDefault="00BB4A2D">
      <w:pPr>
        <w:numPr>
          <w:ilvl w:val="0"/>
          <w:numId w:val="13"/>
        </w:numPr>
        <w:ind w:left="2520" w:hanging="360"/>
        <w:rPr>
          <w:sz w:val="20"/>
          <w:szCs w:val="20"/>
        </w:rPr>
      </w:pPr>
      <w:r>
        <w:rPr>
          <w:sz w:val="20"/>
          <w:szCs w:val="20"/>
        </w:rPr>
        <w:t>Monitored storage usage and allocation.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Configured EMC storage allocation.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Monitored and resolved work request via </w:t>
      </w:r>
      <w:smartTag w:uri="urn:schemas-microsoft-com:office:smarttags" w:element="place">
        <w:smartTag w:uri="urn:schemas-microsoft-com:office:smarttags" w:element="PlaceName">
          <w:r>
            <w:rPr>
              <w:kern w:val="1"/>
              <w:sz w:val="20"/>
              <w:szCs w:val="20"/>
            </w:rPr>
            <w:t>Service</w:t>
          </w:r>
        </w:smartTag>
        <w:r>
          <w:rPr>
            <w:kern w:val="1"/>
            <w:sz w:val="20"/>
            <w:szCs w:val="20"/>
          </w:rPr>
          <w:t xml:space="preserve"> </w:t>
        </w:r>
        <w:smartTag w:uri="urn:schemas-microsoft-com:office:smarttags" w:element="PlaceType">
          <w:r>
            <w:rPr>
              <w:kern w:val="1"/>
              <w:sz w:val="20"/>
              <w:szCs w:val="20"/>
            </w:rPr>
            <w:t>Center</w:t>
          </w:r>
        </w:smartTag>
      </w:smartTag>
      <w:r>
        <w:rPr>
          <w:kern w:val="1"/>
          <w:sz w:val="20"/>
          <w:szCs w:val="20"/>
        </w:rPr>
        <w:t>.</w:t>
      </w:r>
    </w:p>
    <w:p w:rsidR="00BB4A2D" w:rsidRDefault="00BB4A2D">
      <w:pPr>
        <w:widowControl w:val="0"/>
        <w:numPr>
          <w:ilvl w:val="0"/>
          <w:numId w:val="13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Coordinated vendor maintenance as required.</w:t>
      </w: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05/03 to 01/05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proofErr w:type="spellStart"/>
      <w:r>
        <w:rPr>
          <w:kern w:val="1"/>
          <w:sz w:val="20"/>
          <w:szCs w:val="20"/>
          <w:u w:val="single"/>
        </w:rPr>
        <w:t>CareTech</w:t>
      </w:r>
      <w:proofErr w:type="spellEnd"/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Assigned to:</w:t>
      </w:r>
      <w:r w:rsidR="00935D26"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>DMC Health Centers</w:t>
      </w:r>
    </w:p>
    <w:p w:rsidR="00BB4A2D" w:rsidRDefault="00BB4A2D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 xml:space="preserve">Position:  </w:t>
      </w:r>
      <w:r w:rsidR="00935D26">
        <w:rPr>
          <w:kern w:val="1"/>
          <w:sz w:val="20"/>
          <w:szCs w:val="20"/>
        </w:rPr>
        <w:tab/>
      </w:r>
      <w:proofErr w:type="gramStart"/>
      <w:r>
        <w:rPr>
          <w:b/>
          <w:bCs/>
          <w:kern w:val="1"/>
          <w:sz w:val="20"/>
          <w:szCs w:val="20"/>
        </w:rPr>
        <w:t>Unix</w:t>
      </w:r>
      <w:proofErr w:type="gramEnd"/>
      <w:r>
        <w:rPr>
          <w:b/>
          <w:bCs/>
          <w:kern w:val="1"/>
          <w:sz w:val="20"/>
          <w:szCs w:val="20"/>
        </w:rPr>
        <w:t xml:space="preserve"> Systems Administrator</w:t>
      </w:r>
    </w:p>
    <w:p w:rsidR="00BB4A2D" w:rsidRDefault="00935D26">
      <w:pPr>
        <w:widowControl w:val="0"/>
        <w:tabs>
          <w:tab w:val="right" w:pos="-20536"/>
        </w:tabs>
        <w:autoSpaceDE w:val="0"/>
        <w:ind w:left="2160"/>
        <w:jc w:val="both"/>
        <w:rPr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>Environment:</w:t>
      </w:r>
      <w:r>
        <w:rPr>
          <w:b/>
          <w:bCs/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 xml:space="preserve">SUN E, U &amp; K Class, RS6000, P-5 </w:t>
      </w:r>
      <w:proofErr w:type="gramStart"/>
      <w:r w:rsidR="00BB4A2D">
        <w:rPr>
          <w:kern w:val="1"/>
          <w:sz w:val="20"/>
          <w:szCs w:val="20"/>
        </w:rPr>
        <w:t>series ,</w:t>
      </w:r>
      <w:proofErr w:type="gramEnd"/>
      <w:r w:rsidR="00BB4A2D">
        <w:rPr>
          <w:kern w:val="1"/>
          <w:sz w:val="20"/>
          <w:szCs w:val="20"/>
        </w:rPr>
        <w:t xml:space="preserve"> AIX 4.3/5.2, SUN Solaris,</w:t>
      </w:r>
      <w:r>
        <w:rPr>
          <w:kern w:val="1"/>
          <w:sz w:val="20"/>
          <w:szCs w:val="20"/>
        </w:rPr>
        <w:t xml:space="preserve"> HP-UX, Apache, 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proofErr w:type="spellStart"/>
      <w:r w:rsidR="00BB4A2D">
        <w:rPr>
          <w:kern w:val="1"/>
          <w:sz w:val="20"/>
          <w:szCs w:val="20"/>
        </w:rPr>
        <w:t>ServerVantage</w:t>
      </w:r>
      <w:proofErr w:type="spellEnd"/>
      <w:r w:rsidR="00BB4A2D">
        <w:rPr>
          <w:kern w:val="1"/>
          <w:sz w:val="20"/>
          <w:szCs w:val="20"/>
        </w:rPr>
        <w:t xml:space="preserve">, </w:t>
      </w:r>
      <w:proofErr w:type="spellStart"/>
      <w:r w:rsidR="00BB4A2D">
        <w:rPr>
          <w:kern w:val="1"/>
          <w:sz w:val="20"/>
          <w:szCs w:val="20"/>
        </w:rPr>
        <w:t>Nagios</w:t>
      </w:r>
      <w:proofErr w:type="spellEnd"/>
    </w:p>
    <w:p w:rsidR="00BB4A2D" w:rsidRDefault="00BB4A2D">
      <w:pPr>
        <w:widowControl w:val="0"/>
        <w:autoSpaceDE w:val="0"/>
        <w:rPr>
          <w:b/>
          <w:bCs/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Server/Application builds and support in a 500+ server/workstation environment.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OS and hardware installation from RS6000 to </w:t>
      </w:r>
      <w:proofErr w:type="spellStart"/>
      <w:r>
        <w:rPr>
          <w:kern w:val="1"/>
          <w:sz w:val="20"/>
          <w:szCs w:val="20"/>
        </w:rPr>
        <w:t>Pseries</w:t>
      </w:r>
      <w:proofErr w:type="spellEnd"/>
      <w:r>
        <w:rPr>
          <w:kern w:val="1"/>
          <w:sz w:val="20"/>
          <w:szCs w:val="20"/>
        </w:rPr>
        <w:t xml:space="preserve"> hardware.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AIX 4.3 to 5.1 upgrades.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Installation, configuration and testing of Server Vantage system monitoring tool.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Installation, configuration, and monitoring of </w:t>
      </w:r>
      <w:proofErr w:type="spellStart"/>
      <w:r>
        <w:rPr>
          <w:kern w:val="1"/>
          <w:sz w:val="20"/>
          <w:szCs w:val="20"/>
        </w:rPr>
        <w:t>Adexis</w:t>
      </w:r>
      <w:proofErr w:type="spellEnd"/>
      <w:r>
        <w:rPr>
          <w:kern w:val="1"/>
          <w:sz w:val="20"/>
          <w:szCs w:val="20"/>
        </w:rPr>
        <w:t xml:space="preserve"> archive application.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troubleshooting Apache servers as needed.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Backup/File restoration via </w:t>
      </w:r>
      <w:proofErr w:type="spellStart"/>
      <w:r>
        <w:rPr>
          <w:kern w:val="1"/>
          <w:sz w:val="20"/>
          <w:szCs w:val="20"/>
        </w:rPr>
        <w:t>Veritas</w:t>
      </w:r>
      <w:proofErr w:type="spellEnd"/>
      <w:r>
        <w:rPr>
          <w:kern w:val="1"/>
          <w:sz w:val="20"/>
          <w:szCs w:val="20"/>
        </w:rPr>
        <w:t xml:space="preserve"> </w:t>
      </w:r>
      <w:proofErr w:type="spellStart"/>
      <w:r>
        <w:rPr>
          <w:kern w:val="1"/>
          <w:sz w:val="20"/>
          <w:szCs w:val="20"/>
        </w:rPr>
        <w:t>Netbackup</w:t>
      </w:r>
      <w:proofErr w:type="spellEnd"/>
      <w:r>
        <w:rPr>
          <w:kern w:val="1"/>
          <w:sz w:val="20"/>
          <w:szCs w:val="20"/>
        </w:rPr>
        <w:t xml:space="preserve"> on L700 tape library.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proofErr w:type="spellStart"/>
      <w:r>
        <w:rPr>
          <w:kern w:val="1"/>
          <w:sz w:val="20"/>
          <w:szCs w:val="20"/>
        </w:rPr>
        <w:t>Veritas</w:t>
      </w:r>
      <w:proofErr w:type="spellEnd"/>
      <w:r>
        <w:rPr>
          <w:kern w:val="1"/>
          <w:sz w:val="20"/>
          <w:szCs w:val="20"/>
        </w:rPr>
        <w:t xml:space="preserve"> </w:t>
      </w:r>
      <w:proofErr w:type="spellStart"/>
      <w:r>
        <w:rPr>
          <w:kern w:val="1"/>
          <w:sz w:val="20"/>
          <w:szCs w:val="20"/>
        </w:rPr>
        <w:t>Netbackup</w:t>
      </w:r>
      <w:proofErr w:type="spellEnd"/>
      <w:r>
        <w:rPr>
          <w:kern w:val="1"/>
          <w:sz w:val="20"/>
          <w:szCs w:val="20"/>
        </w:rPr>
        <w:t xml:space="preserve"> Policy configuration for AIX, HP, and Solaris servers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Performance tuning for AIX, HP,  Linux, and Solaris servers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Process monitoring and management for AIX, HP, and Solaris servers.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File system management, configuration, and data migration for AIX, HP, and Solaris </w:t>
      </w:r>
      <w:proofErr w:type="gramStart"/>
      <w:r>
        <w:rPr>
          <w:kern w:val="1"/>
          <w:sz w:val="20"/>
          <w:szCs w:val="20"/>
        </w:rPr>
        <w:t>servers .</w:t>
      </w:r>
      <w:proofErr w:type="gramEnd"/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Ran security audits and made necessary changes.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Create/delete user/group accounts.</w:t>
      </w:r>
    </w:p>
    <w:p w:rsidR="00BB4A2D" w:rsidRDefault="00BB4A2D">
      <w:pPr>
        <w:widowControl w:val="0"/>
        <w:numPr>
          <w:ilvl w:val="0"/>
          <w:numId w:val="10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Analyze and troubleshooting of network, system, and printer issues.</w:t>
      </w:r>
    </w:p>
    <w:p w:rsidR="00BB4A2D" w:rsidRDefault="00BB4A2D">
      <w:pPr>
        <w:widowControl w:val="0"/>
        <w:autoSpaceDE w:val="0"/>
        <w:ind w:left="180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11/02 – 05/03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>ISA Consulting</w:t>
      </w:r>
    </w:p>
    <w:p w:rsidR="00BB4A2D" w:rsidRDefault="00935D26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Assigned to:</w:t>
      </w:r>
      <w:r>
        <w:rPr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>Ford Motor Company</w:t>
      </w:r>
    </w:p>
    <w:p w:rsidR="00BB4A2D" w:rsidRDefault="00935D26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 w:rsidR="00BB4A2D">
        <w:rPr>
          <w:b/>
          <w:bCs/>
          <w:kern w:val="1"/>
          <w:sz w:val="20"/>
          <w:szCs w:val="20"/>
        </w:rPr>
        <w:t>Systems Analyst</w:t>
      </w:r>
    </w:p>
    <w:p w:rsidR="00BB4A2D" w:rsidRDefault="00935D26" w:rsidP="00935D26">
      <w:pPr>
        <w:widowControl w:val="0"/>
        <w:tabs>
          <w:tab w:val="right" w:pos="-20536"/>
        </w:tabs>
        <w:autoSpaceDE w:val="0"/>
        <w:ind w:left="3600" w:hanging="1440"/>
        <w:jc w:val="both"/>
        <w:rPr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>Environment:</w:t>
      </w:r>
      <w:r>
        <w:rPr>
          <w:b/>
          <w:bCs/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 xml:space="preserve">SUN E, U &amp; K Class, RS6000, P-5 </w:t>
      </w:r>
      <w:proofErr w:type="gramStart"/>
      <w:r w:rsidR="00BB4A2D">
        <w:rPr>
          <w:kern w:val="1"/>
          <w:sz w:val="20"/>
          <w:szCs w:val="20"/>
        </w:rPr>
        <w:t>series ,</w:t>
      </w:r>
      <w:proofErr w:type="gramEnd"/>
      <w:r w:rsidR="00BB4A2D">
        <w:rPr>
          <w:kern w:val="1"/>
          <w:sz w:val="20"/>
          <w:szCs w:val="20"/>
        </w:rPr>
        <w:t xml:space="preserve"> AIX 4.3/5</w:t>
      </w:r>
      <w:r>
        <w:rPr>
          <w:kern w:val="1"/>
          <w:sz w:val="20"/>
          <w:szCs w:val="20"/>
        </w:rPr>
        <w:t xml:space="preserve">.2, SUN Solaris, HP-UX, Apache, </w:t>
      </w:r>
      <w:proofErr w:type="spellStart"/>
      <w:r w:rsidR="00BB4A2D">
        <w:rPr>
          <w:kern w:val="1"/>
          <w:sz w:val="20"/>
          <w:szCs w:val="20"/>
        </w:rPr>
        <w:t>ServerVantage</w:t>
      </w:r>
      <w:proofErr w:type="spellEnd"/>
      <w:r w:rsidR="00BB4A2D">
        <w:rPr>
          <w:kern w:val="1"/>
          <w:sz w:val="20"/>
          <w:szCs w:val="20"/>
        </w:rPr>
        <w:t xml:space="preserve">, </w:t>
      </w:r>
      <w:proofErr w:type="spellStart"/>
      <w:r w:rsidR="00BB4A2D">
        <w:rPr>
          <w:kern w:val="1"/>
          <w:sz w:val="20"/>
          <w:szCs w:val="20"/>
        </w:rPr>
        <w:t>Nagios</w:t>
      </w:r>
      <w:proofErr w:type="spellEnd"/>
    </w:p>
    <w:p w:rsidR="00BB4A2D" w:rsidRDefault="00BB4A2D">
      <w:pPr>
        <w:widowControl w:val="0"/>
        <w:tabs>
          <w:tab w:val="right" w:pos="-20536"/>
        </w:tabs>
        <w:autoSpaceDE w:val="0"/>
        <w:ind w:left="2160"/>
        <w:jc w:val="both"/>
        <w:rPr>
          <w:b/>
          <w:bCs/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Server/Application/Network support in an Automotive Test Lab environment.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supporting HP 10.0 and Sun 2.6 platforms.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Backup/File restores for VAX/VMS and other systems.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Backup/File restoration via </w:t>
      </w:r>
      <w:proofErr w:type="spellStart"/>
      <w:r>
        <w:rPr>
          <w:kern w:val="1"/>
          <w:sz w:val="20"/>
          <w:szCs w:val="20"/>
        </w:rPr>
        <w:t>Netbackup</w:t>
      </w:r>
      <w:proofErr w:type="spellEnd"/>
      <w:r>
        <w:rPr>
          <w:kern w:val="1"/>
          <w:sz w:val="20"/>
          <w:szCs w:val="20"/>
        </w:rPr>
        <w:t xml:space="preserve"> &amp; ADSM.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VAX/VMS Oracle Data migration development &amp; support.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File system management, cleanup, and load balancing.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Process monitoring and management.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Directory and file restoration.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Create/delete user/group accounts.</w:t>
      </w:r>
    </w:p>
    <w:p w:rsidR="00BB4A2D" w:rsidRDefault="00BB4A2D">
      <w:pPr>
        <w:widowControl w:val="0"/>
        <w:numPr>
          <w:ilvl w:val="0"/>
          <w:numId w:val="11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Diagnosis and troubleshooting of network and system issues.</w:t>
      </w:r>
    </w:p>
    <w:p w:rsidR="00BB4A2D" w:rsidRDefault="00BB4A2D">
      <w:pPr>
        <w:rPr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Diana </w:t>
      </w:r>
      <w:proofErr w:type="spellStart"/>
      <w:r>
        <w:rPr>
          <w:i/>
          <w:sz w:val="20"/>
          <w:szCs w:val="20"/>
        </w:rPr>
        <w:t>Walston</w:t>
      </w:r>
      <w:proofErr w:type="spellEnd"/>
    </w:p>
    <w:p w:rsidR="00BB4A2D" w:rsidRDefault="00BB4A2D">
      <w:pPr>
        <w:widowControl w:val="0"/>
        <w:tabs>
          <w:tab w:val="left" w:pos="0"/>
        </w:tabs>
        <w:autoSpaceDE w:val="0"/>
        <w:jc w:val="both"/>
        <w:rPr>
          <w:i/>
          <w:kern w:val="1"/>
          <w:sz w:val="20"/>
          <w:szCs w:val="20"/>
        </w:rPr>
      </w:pPr>
      <w:r>
        <w:rPr>
          <w:i/>
          <w:kern w:val="1"/>
          <w:sz w:val="20"/>
          <w:szCs w:val="20"/>
        </w:rPr>
        <w:t>Experience History (continued)</w:t>
      </w:r>
    </w:p>
    <w:p w:rsidR="00BB4A2D" w:rsidRDefault="00BB4A2D">
      <w:pPr>
        <w:widowControl w:val="0"/>
        <w:tabs>
          <w:tab w:val="left" w:pos="0"/>
        </w:tabs>
        <w:autoSpaceDE w:val="0"/>
        <w:jc w:val="both"/>
        <w:rPr>
          <w:i/>
          <w:kern w:val="1"/>
          <w:sz w:val="20"/>
          <w:szCs w:val="20"/>
        </w:rPr>
      </w:pPr>
    </w:p>
    <w:p w:rsidR="00BB4A2D" w:rsidRDefault="00935D26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6/01 to 11/02</w:t>
      </w:r>
      <w:proofErr w:type="gramStart"/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Employer</w:t>
      </w:r>
      <w:proofErr w:type="gramEnd"/>
      <w:r>
        <w:rPr>
          <w:kern w:val="1"/>
          <w:sz w:val="20"/>
          <w:szCs w:val="20"/>
        </w:rPr>
        <w:t>:</w:t>
      </w:r>
      <w:r>
        <w:rPr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>Hawk Realty</w:t>
      </w:r>
    </w:p>
    <w:p w:rsidR="00BB4A2D" w:rsidRDefault="00935D26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 w:rsidR="00BB4A2D">
        <w:rPr>
          <w:b/>
          <w:bCs/>
          <w:kern w:val="1"/>
          <w:sz w:val="20"/>
          <w:szCs w:val="20"/>
        </w:rPr>
        <w:t>Business/Systems Support</w:t>
      </w: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12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Business Administrative Support.</w:t>
      </w:r>
    </w:p>
    <w:p w:rsidR="00BB4A2D" w:rsidRDefault="00BB4A2D">
      <w:pPr>
        <w:widowControl w:val="0"/>
        <w:numPr>
          <w:ilvl w:val="0"/>
          <w:numId w:val="12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supporting and troubleshooting all workstations.</w:t>
      </w:r>
    </w:p>
    <w:p w:rsidR="00BB4A2D" w:rsidRDefault="00BB4A2D">
      <w:pPr>
        <w:widowControl w:val="0"/>
        <w:numPr>
          <w:ilvl w:val="0"/>
          <w:numId w:val="12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software support for staff.</w:t>
      </w:r>
    </w:p>
    <w:p w:rsidR="00BB4A2D" w:rsidRDefault="00BB4A2D">
      <w:pPr>
        <w:widowControl w:val="0"/>
        <w:numPr>
          <w:ilvl w:val="0"/>
          <w:numId w:val="12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documentation of company processes and procedures.</w:t>
      </w: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10/00 to 6/01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>Volt Technical Services</w:t>
      </w:r>
    </w:p>
    <w:p w:rsidR="00BB4A2D" w:rsidRDefault="00935D26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proofErr w:type="gramStart"/>
      <w:r>
        <w:rPr>
          <w:kern w:val="1"/>
          <w:sz w:val="20"/>
          <w:szCs w:val="20"/>
        </w:rPr>
        <w:t>Assigned to:</w:t>
      </w:r>
      <w:r>
        <w:rPr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>Ford Motor Co.</w:t>
      </w:r>
      <w:proofErr w:type="gramEnd"/>
    </w:p>
    <w:p w:rsidR="00BB4A2D" w:rsidRDefault="00935D26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 w:rsidR="00BB4A2D">
        <w:rPr>
          <w:b/>
          <w:bCs/>
          <w:kern w:val="1"/>
          <w:sz w:val="20"/>
          <w:szCs w:val="20"/>
        </w:rPr>
        <w:t>UNIX System Administrator</w:t>
      </w:r>
    </w:p>
    <w:p w:rsidR="00BB4A2D" w:rsidRDefault="00935D26" w:rsidP="00935D26">
      <w:pPr>
        <w:widowControl w:val="0"/>
        <w:tabs>
          <w:tab w:val="right" w:pos="-20536"/>
        </w:tabs>
        <w:autoSpaceDE w:val="0"/>
        <w:ind w:left="3600" w:hanging="1440"/>
        <w:jc w:val="both"/>
        <w:rPr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>Environment:</w:t>
      </w:r>
      <w:r>
        <w:rPr>
          <w:b/>
          <w:bCs/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 xml:space="preserve">SUN E, U &amp; K Class, RS6000, P-5 </w:t>
      </w:r>
      <w:proofErr w:type="gramStart"/>
      <w:r w:rsidR="00BB4A2D">
        <w:rPr>
          <w:kern w:val="1"/>
          <w:sz w:val="20"/>
          <w:szCs w:val="20"/>
        </w:rPr>
        <w:t>series ,</w:t>
      </w:r>
      <w:proofErr w:type="gramEnd"/>
      <w:r w:rsidR="00BB4A2D">
        <w:rPr>
          <w:kern w:val="1"/>
          <w:sz w:val="20"/>
          <w:szCs w:val="20"/>
        </w:rPr>
        <w:t xml:space="preserve"> AIX 4.3/5.2, SUN Solaris, HP-UX, Apache, </w:t>
      </w:r>
      <w:proofErr w:type="spellStart"/>
      <w:r w:rsidR="00BB4A2D">
        <w:rPr>
          <w:kern w:val="1"/>
          <w:sz w:val="20"/>
          <w:szCs w:val="20"/>
        </w:rPr>
        <w:t>ServerVantage</w:t>
      </w:r>
      <w:proofErr w:type="spellEnd"/>
      <w:r w:rsidR="00BB4A2D">
        <w:rPr>
          <w:kern w:val="1"/>
          <w:sz w:val="20"/>
          <w:szCs w:val="20"/>
        </w:rPr>
        <w:t xml:space="preserve">, </w:t>
      </w:r>
      <w:proofErr w:type="spellStart"/>
      <w:r w:rsidR="00BB4A2D">
        <w:rPr>
          <w:kern w:val="1"/>
          <w:sz w:val="20"/>
          <w:szCs w:val="20"/>
        </w:rPr>
        <w:t>Nagios</w:t>
      </w:r>
      <w:proofErr w:type="spellEnd"/>
    </w:p>
    <w:p w:rsidR="00BB4A2D" w:rsidRDefault="00BB4A2D">
      <w:pPr>
        <w:widowControl w:val="0"/>
        <w:autoSpaceDE w:val="0"/>
        <w:rPr>
          <w:b/>
          <w:bCs/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Global customer/network support for 1500+ SUN and HP servers.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Provided ORACLE administration &amp; support utilizing PL/SQL.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monitoring and supporting Oracle processes, log files, &amp; user accounts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Analysis and troubleshooting of network and system issues.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troubleshooting Apache servers as needed.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Add/delete and modification of UNIX user accounts.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File system cleanup &amp; load balancing.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Process monitoring and management via Glance &amp; </w:t>
      </w:r>
      <w:proofErr w:type="spellStart"/>
      <w:r>
        <w:rPr>
          <w:kern w:val="1"/>
          <w:sz w:val="20"/>
          <w:szCs w:val="20"/>
        </w:rPr>
        <w:t>Perfview</w:t>
      </w:r>
      <w:proofErr w:type="spellEnd"/>
      <w:r>
        <w:rPr>
          <w:kern w:val="1"/>
          <w:sz w:val="20"/>
          <w:szCs w:val="20"/>
        </w:rPr>
        <w:t>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Backup/File restoration via ADSM and </w:t>
      </w:r>
      <w:proofErr w:type="spellStart"/>
      <w:r>
        <w:rPr>
          <w:kern w:val="1"/>
          <w:sz w:val="20"/>
          <w:szCs w:val="20"/>
        </w:rPr>
        <w:t>Netbackup</w:t>
      </w:r>
      <w:proofErr w:type="spellEnd"/>
      <w:r>
        <w:rPr>
          <w:kern w:val="1"/>
          <w:sz w:val="20"/>
          <w:szCs w:val="20"/>
        </w:rPr>
        <w:t>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testing, training, and documentation of technical processes.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Experienced with UNIX files and file systems.  Also file and directory customization to include mounting file systems and drives.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Performance tuning.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Monitor &amp; support of SENDMAIL.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Bourne shell scripting.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Performed local/remote backups and restores.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Utilized FTP and RCP to transfer files.</w:t>
      </w:r>
    </w:p>
    <w:p w:rsidR="00BB4A2D" w:rsidRDefault="00BB4A2D">
      <w:pPr>
        <w:widowControl w:val="0"/>
        <w:numPr>
          <w:ilvl w:val="0"/>
          <w:numId w:val="14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UNIX security issues.</w:t>
      </w:r>
    </w:p>
    <w:p w:rsidR="00BB4A2D" w:rsidRDefault="00BB4A2D">
      <w:pPr>
        <w:widowControl w:val="0"/>
        <w:autoSpaceDE w:val="0"/>
        <w:jc w:val="center"/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08/98 to 07/00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>ASG Renaissance</w:t>
      </w:r>
    </w:p>
    <w:p w:rsidR="00BB4A2D" w:rsidRDefault="00935D26">
      <w:pPr>
        <w:widowControl w:val="0"/>
        <w:autoSpaceDE w:val="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Assigned to:</w:t>
      </w:r>
      <w:r>
        <w:rPr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 xml:space="preserve">Ford Motor Co., </w:t>
      </w:r>
      <w:smartTag w:uri="urn:schemas-microsoft-com:office:smarttags" w:element="place">
        <w:smartTag w:uri="urn:schemas-microsoft-com:office:smarttags" w:element="City">
          <w:r w:rsidR="00BB4A2D">
            <w:rPr>
              <w:kern w:val="1"/>
              <w:sz w:val="20"/>
              <w:szCs w:val="20"/>
            </w:rPr>
            <w:t>Dearborn</w:t>
          </w:r>
        </w:smartTag>
        <w:r w:rsidR="00BB4A2D">
          <w:rPr>
            <w:kern w:val="1"/>
            <w:sz w:val="20"/>
            <w:szCs w:val="20"/>
          </w:rPr>
          <w:t xml:space="preserve">, </w:t>
        </w:r>
        <w:smartTag w:uri="urn:schemas-microsoft-com:office:smarttags" w:element="State">
          <w:r w:rsidR="00BB4A2D">
            <w:rPr>
              <w:kern w:val="1"/>
              <w:sz w:val="20"/>
              <w:szCs w:val="20"/>
            </w:rPr>
            <w:t>MI</w:t>
          </w:r>
        </w:smartTag>
      </w:smartTag>
    </w:p>
    <w:p w:rsidR="00BB4A2D" w:rsidRDefault="00935D26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 w:rsidR="00BB4A2D">
        <w:rPr>
          <w:b/>
          <w:bCs/>
          <w:kern w:val="1"/>
          <w:sz w:val="20"/>
          <w:szCs w:val="20"/>
        </w:rPr>
        <w:t xml:space="preserve">Capacity Planning Analyst/ </w:t>
      </w:r>
      <w:proofErr w:type="gramStart"/>
      <w:r w:rsidR="00BB4A2D">
        <w:rPr>
          <w:b/>
          <w:bCs/>
          <w:kern w:val="1"/>
          <w:sz w:val="20"/>
          <w:szCs w:val="20"/>
        </w:rPr>
        <w:t>Unix</w:t>
      </w:r>
      <w:proofErr w:type="gramEnd"/>
      <w:r w:rsidR="00BB4A2D">
        <w:rPr>
          <w:b/>
          <w:bCs/>
          <w:kern w:val="1"/>
          <w:sz w:val="20"/>
          <w:szCs w:val="20"/>
        </w:rPr>
        <w:t xml:space="preserve"> Systems Administrator</w:t>
      </w:r>
    </w:p>
    <w:p w:rsidR="00BB4A2D" w:rsidRDefault="00935D26">
      <w:pPr>
        <w:widowControl w:val="0"/>
        <w:tabs>
          <w:tab w:val="right" w:pos="-20536"/>
        </w:tabs>
        <w:autoSpaceDE w:val="0"/>
        <w:ind w:left="2160"/>
        <w:jc w:val="both"/>
        <w:rPr>
          <w:kern w:val="1"/>
          <w:sz w:val="20"/>
          <w:szCs w:val="20"/>
        </w:rPr>
      </w:pPr>
      <w:r>
        <w:rPr>
          <w:b/>
          <w:bCs/>
          <w:kern w:val="1"/>
          <w:sz w:val="20"/>
          <w:szCs w:val="20"/>
        </w:rPr>
        <w:t>Environment:</w:t>
      </w:r>
      <w:r>
        <w:rPr>
          <w:b/>
          <w:bCs/>
          <w:kern w:val="1"/>
          <w:sz w:val="20"/>
          <w:szCs w:val="20"/>
        </w:rPr>
        <w:tab/>
      </w:r>
      <w:r w:rsidR="00BB4A2D">
        <w:rPr>
          <w:kern w:val="1"/>
          <w:sz w:val="20"/>
          <w:szCs w:val="20"/>
        </w:rPr>
        <w:t xml:space="preserve">SUN E, U &amp; K Class, RS6000, P-5 </w:t>
      </w:r>
      <w:proofErr w:type="gramStart"/>
      <w:r w:rsidR="00BB4A2D">
        <w:rPr>
          <w:kern w:val="1"/>
          <w:sz w:val="20"/>
          <w:szCs w:val="20"/>
        </w:rPr>
        <w:t>series ,</w:t>
      </w:r>
      <w:proofErr w:type="gramEnd"/>
      <w:r w:rsidR="00BB4A2D">
        <w:rPr>
          <w:kern w:val="1"/>
          <w:sz w:val="20"/>
          <w:szCs w:val="20"/>
        </w:rPr>
        <w:t xml:space="preserve"> AIX 4.3/5.2, SUN Solaris, HP-UX</w:t>
      </w:r>
    </w:p>
    <w:p w:rsidR="00BB4A2D" w:rsidRDefault="00BB4A2D">
      <w:pPr>
        <w:widowControl w:val="0"/>
        <w:autoSpaceDE w:val="0"/>
        <w:ind w:left="2160"/>
        <w:jc w:val="both"/>
        <w:rPr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Liaison to customers to identify client/server funding and capacity requirements to support customer applications.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Supported capacity planning &amp; </w:t>
      </w:r>
      <w:proofErr w:type="spellStart"/>
      <w:r>
        <w:rPr>
          <w:kern w:val="1"/>
          <w:sz w:val="20"/>
          <w:szCs w:val="20"/>
        </w:rPr>
        <w:t>perfomance</w:t>
      </w:r>
      <w:proofErr w:type="spellEnd"/>
      <w:r>
        <w:rPr>
          <w:kern w:val="1"/>
          <w:sz w:val="20"/>
          <w:szCs w:val="20"/>
        </w:rPr>
        <w:t xml:space="preserve"> management via BMC Patrol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Assisted with MC Service Guard implementation.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Responsible for testing, training, and documentation of technical processes.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Provided ORACLE DB administration &amp; support utilizing PL/SQL.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Issued new security passwords to employees, and changed existing passwords as needed.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Planned and coordinated installations of applications for the customer.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Monitor and provide support to customers using GIRS (Global Incident Reporting System) trouble ticket system process UNIX registration request for projects for all TSO managed servers.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Process UNIX registration requests for all TSO managed servers.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Interface with internal and external customers to assist in defining customer need and instruct customers on processes to follow to obtain desired results from TSO for Client/Server services.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Coordinate project approval from CSIP and resolve discrepancies with customers.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Register projects, created tables and indexes for db space.</w:t>
      </w:r>
    </w:p>
    <w:p w:rsidR="00BB4A2D" w:rsidRDefault="00BB4A2D">
      <w:pPr>
        <w:widowControl w:val="0"/>
        <w:autoSpaceDE w:val="0"/>
        <w:ind w:left="2520" w:hanging="36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ind w:left="2520" w:hanging="36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ind w:left="2520" w:hanging="360"/>
        <w:rPr>
          <w:kern w:val="1"/>
          <w:sz w:val="20"/>
          <w:szCs w:val="20"/>
        </w:rPr>
      </w:pPr>
    </w:p>
    <w:p w:rsidR="00BB4A2D" w:rsidRDefault="00BB4A2D">
      <w:pPr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Diana </w:t>
      </w:r>
      <w:proofErr w:type="spellStart"/>
      <w:r>
        <w:rPr>
          <w:i/>
          <w:sz w:val="20"/>
          <w:szCs w:val="20"/>
        </w:rPr>
        <w:t>Walston</w:t>
      </w:r>
      <w:proofErr w:type="spellEnd"/>
    </w:p>
    <w:p w:rsidR="00BB4A2D" w:rsidRDefault="00BB4A2D">
      <w:pPr>
        <w:widowControl w:val="0"/>
        <w:tabs>
          <w:tab w:val="left" w:pos="0"/>
        </w:tabs>
        <w:autoSpaceDE w:val="0"/>
        <w:jc w:val="both"/>
        <w:rPr>
          <w:i/>
          <w:kern w:val="1"/>
          <w:sz w:val="20"/>
          <w:szCs w:val="20"/>
        </w:rPr>
      </w:pPr>
      <w:r>
        <w:rPr>
          <w:i/>
          <w:kern w:val="1"/>
          <w:sz w:val="20"/>
          <w:szCs w:val="20"/>
        </w:rPr>
        <w:t>Experience History (continued)</w:t>
      </w:r>
    </w:p>
    <w:p w:rsidR="00BB4A2D" w:rsidRDefault="00BB4A2D">
      <w:pPr>
        <w:widowControl w:val="0"/>
        <w:tabs>
          <w:tab w:val="left" w:pos="0"/>
        </w:tabs>
        <w:autoSpaceDE w:val="0"/>
        <w:jc w:val="both"/>
        <w:rPr>
          <w:i/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Notify customer of UNIX project registration, disaster recovery, issue passwords, and other audit-required information per server.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Administer UNIX user, project, and application accounts for remote and local systems (client server environment).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Assisted the senior administrator in installations, backups, and troubleshooting </w:t>
      </w:r>
      <w:proofErr w:type="gramStart"/>
      <w:r>
        <w:rPr>
          <w:kern w:val="1"/>
          <w:sz w:val="20"/>
          <w:szCs w:val="20"/>
        </w:rPr>
        <w:t>Unix</w:t>
      </w:r>
      <w:proofErr w:type="gramEnd"/>
      <w:r>
        <w:rPr>
          <w:kern w:val="1"/>
          <w:sz w:val="20"/>
          <w:szCs w:val="20"/>
        </w:rPr>
        <w:t xml:space="preserve"> servers.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Security administration of UNIX Client/Server systems managed by Technical Services.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Troubleshoot password resets, and login failures.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Process UNIX registration requests for user Ids and projects for all TSO managed servers.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Issued new security passwords to employees, and changed existing passwords as needed.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Monitored and provided support to customers using GIRS (Global Incident Reporting System) trouble ticket system.</w:t>
      </w:r>
    </w:p>
    <w:p w:rsidR="00BB4A2D" w:rsidRDefault="00BB4A2D">
      <w:pPr>
        <w:widowControl w:val="0"/>
        <w:numPr>
          <w:ilvl w:val="0"/>
          <w:numId w:val="15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Performed deletion of user Ids or renaming of Ids.</w:t>
      </w: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01/89 to 01/98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 xml:space="preserve">THE WELLNESS PLAN, </w:t>
      </w:r>
      <w:smartTag w:uri="urn:schemas-microsoft-com:office:smarttags" w:element="place">
        <w:smartTag w:uri="urn:schemas-microsoft-com:office:smarttags" w:element="City">
          <w:r>
            <w:rPr>
              <w:kern w:val="1"/>
              <w:sz w:val="20"/>
              <w:szCs w:val="20"/>
              <w:u w:val="single"/>
            </w:rPr>
            <w:t>Detroit</w:t>
          </w:r>
        </w:smartTag>
        <w:r>
          <w:rPr>
            <w:kern w:val="1"/>
            <w:sz w:val="20"/>
            <w:szCs w:val="20"/>
            <w:u w:val="single"/>
          </w:rPr>
          <w:t xml:space="preserve">, </w:t>
        </w:r>
        <w:smartTag w:uri="urn:schemas-microsoft-com:office:smarttags" w:element="State">
          <w:r>
            <w:rPr>
              <w:kern w:val="1"/>
              <w:sz w:val="20"/>
              <w:szCs w:val="20"/>
              <w:u w:val="single"/>
            </w:rPr>
            <w:t>MI</w:t>
          </w:r>
        </w:smartTag>
      </w:smartTag>
    </w:p>
    <w:p w:rsidR="00BB4A2D" w:rsidRDefault="00935D26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 w:rsidR="00BB4A2D">
        <w:rPr>
          <w:b/>
          <w:bCs/>
          <w:kern w:val="1"/>
          <w:sz w:val="20"/>
          <w:szCs w:val="20"/>
        </w:rPr>
        <w:t>Health System Representative</w:t>
      </w:r>
    </w:p>
    <w:p w:rsidR="00BB4A2D" w:rsidRDefault="00BB4A2D">
      <w:pPr>
        <w:widowControl w:val="0"/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Provided software support to users with software support issues on Microsoft Office Products.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Add/delete and modification of UNIX user accounts.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Troubleshoot password resets, and login failures.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Responded to written and verbal inquiries from external and internal customers.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Developed user manuals and trained personnel for implementation of AMISYS software.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 xml:space="preserve">Responsible for testing and training for </w:t>
      </w:r>
      <w:proofErr w:type="spellStart"/>
      <w:r>
        <w:rPr>
          <w:kern w:val="1"/>
          <w:sz w:val="20"/>
          <w:szCs w:val="20"/>
        </w:rPr>
        <w:t>Amisys</w:t>
      </w:r>
      <w:proofErr w:type="spellEnd"/>
      <w:r>
        <w:rPr>
          <w:kern w:val="1"/>
          <w:sz w:val="20"/>
          <w:szCs w:val="20"/>
        </w:rPr>
        <w:t xml:space="preserve"> medical management software.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Handled telephone inquiries from physicians and physician office staff regarding The Wellness Plan’s administrative policies and procedures.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Maintained and supported provider database on MDQA software.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Handled claims adjudication.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Responded to verbal and written inquiries from external and internal customers regarding member eligibility, benefit interpretation and claims issues.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Prepared and monthly statistical documentation and responded to related inquiries.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Prepared and maintained database for monthly production reports.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Coordinated primary source verification.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Assisted with annual state regulated audits.</w:t>
      </w:r>
    </w:p>
    <w:p w:rsidR="00BB4A2D" w:rsidRDefault="00BB4A2D">
      <w:pPr>
        <w:widowControl w:val="0"/>
        <w:numPr>
          <w:ilvl w:val="0"/>
          <w:numId w:val="7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Handled online provider orientations.</w:t>
      </w:r>
    </w:p>
    <w:p w:rsidR="00BB4A2D" w:rsidRDefault="00BB4A2D">
      <w:pPr>
        <w:rPr>
          <w:sz w:val="20"/>
          <w:szCs w:val="20"/>
        </w:rPr>
      </w:pPr>
    </w:p>
    <w:p w:rsidR="00BB4A2D" w:rsidRDefault="00BB4A2D">
      <w:pPr>
        <w:widowControl w:val="0"/>
        <w:autoSpaceDE w:val="0"/>
        <w:rPr>
          <w:kern w:val="1"/>
          <w:sz w:val="20"/>
          <w:szCs w:val="20"/>
          <w:u w:val="single"/>
        </w:rPr>
      </w:pPr>
      <w:r>
        <w:rPr>
          <w:kern w:val="1"/>
          <w:sz w:val="20"/>
          <w:szCs w:val="20"/>
        </w:rPr>
        <w:t>06/88 to 01/89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  <w:u w:val="single"/>
        </w:rPr>
        <w:t xml:space="preserve">THE WELLNESS PLAN, </w:t>
      </w:r>
      <w:smartTag w:uri="urn:schemas-microsoft-com:office:smarttags" w:element="place">
        <w:smartTag w:uri="urn:schemas-microsoft-com:office:smarttags" w:element="City">
          <w:r>
            <w:rPr>
              <w:kern w:val="1"/>
              <w:sz w:val="20"/>
              <w:szCs w:val="20"/>
              <w:u w:val="single"/>
            </w:rPr>
            <w:t>Detroit</w:t>
          </w:r>
        </w:smartTag>
        <w:r>
          <w:rPr>
            <w:kern w:val="1"/>
            <w:sz w:val="20"/>
            <w:szCs w:val="20"/>
            <w:u w:val="single"/>
          </w:rPr>
          <w:t xml:space="preserve">, </w:t>
        </w:r>
        <w:smartTag w:uri="urn:schemas-microsoft-com:office:smarttags" w:element="State">
          <w:r>
            <w:rPr>
              <w:kern w:val="1"/>
              <w:sz w:val="20"/>
              <w:szCs w:val="20"/>
              <w:u w:val="single"/>
            </w:rPr>
            <w:t>MI</w:t>
          </w:r>
        </w:smartTag>
      </w:smartTag>
    </w:p>
    <w:p w:rsidR="00BB4A2D" w:rsidRDefault="00935D26">
      <w:pPr>
        <w:widowControl w:val="0"/>
        <w:autoSpaceDE w:val="0"/>
        <w:rPr>
          <w:b/>
          <w:bCs/>
          <w:kern w:val="1"/>
          <w:sz w:val="20"/>
          <w:szCs w:val="20"/>
        </w:rPr>
      </w:pP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  <w:t>Position:</w:t>
      </w:r>
      <w:r>
        <w:rPr>
          <w:kern w:val="1"/>
          <w:sz w:val="20"/>
          <w:szCs w:val="20"/>
        </w:rPr>
        <w:tab/>
      </w:r>
      <w:r>
        <w:rPr>
          <w:kern w:val="1"/>
          <w:sz w:val="20"/>
          <w:szCs w:val="20"/>
        </w:rPr>
        <w:tab/>
      </w:r>
      <w:r w:rsidR="00BB4A2D">
        <w:rPr>
          <w:b/>
          <w:bCs/>
          <w:kern w:val="1"/>
          <w:sz w:val="20"/>
          <w:szCs w:val="20"/>
        </w:rPr>
        <w:t xml:space="preserve">Medical Records Coder/Release of Information </w:t>
      </w:r>
    </w:p>
    <w:p w:rsidR="00BB4A2D" w:rsidRDefault="00BB4A2D">
      <w:pPr>
        <w:widowControl w:val="0"/>
        <w:autoSpaceDE w:val="0"/>
        <w:ind w:left="2160"/>
        <w:rPr>
          <w:b/>
          <w:bCs/>
          <w:kern w:val="1"/>
          <w:sz w:val="20"/>
          <w:szCs w:val="20"/>
        </w:rPr>
      </w:pPr>
    </w:p>
    <w:p w:rsidR="00BB4A2D" w:rsidRDefault="00BB4A2D">
      <w:pPr>
        <w:widowControl w:val="0"/>
        <w:numPr>
          <w:ilvl w:val="0"/>
          <w:numId w:val="8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Responded to member and provider inquiries for release of medical information.</w:t>
      </w:r>
    </w:p>
    <w:p w:rsidR="00BB4A2D" w:rsidRDefault="00BB4A2D">
      <w:pPr>
        <w:widowControl w:val="0"/>
        <w:numPr>
          <w:ilvl w:val="0"/>
          <w:numId w:val="8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Assisted with annual state regulated audit.</w:t>
      </w:r>
    </w:p>
    <w:p w:rsidR="00BB4A2D" w:rsidRDefault="00BB4A2D">
      <w:pPr>
        <w:widowControl w:val="0"/>
        <w:numPr>
          <w:ilvl w:val="0"/>
          <w:numId w:val="8"/>
        </w:numPr>
        <w:autoSpaceDE w:val="0"/>
        <w:ind w:left="2520" w:hanging="360"/>
        <w:rPr>
          <w:kern w:val="1"/>
          <w:sz w:val="20"/>
          <w:szCs w:val="20"/>
        </w:rPr>
      </w:pPr>
      <w:r>
        <w:rPr>
          <w:kern w:val="1"/>
          <w:sz w:val="20"/>
          <w:szCs w:val="20"/>
        </w:rPr>
        <w:t>Coded patient encounter documentation with appropriate ICD-9/CPT diagnosis and procedure codes.</w:t>
      </w:r>
    </w:p>
    <w:p w:rsidR="00BB4A2D" w:rsidRDefault="00BB4A2D">
      <w:pPr>
        <w:widowControl w:val="0"/>
        <w:tabs>
          <w:tab w:val="left" w:pos="2520"/>
        </w:tabs>
        <w:autoSpaceDE w:val="0"/>
        <w:rPr>
          <w:kern w:val="1"/>
          <w:sz w:val="20"/>
          <w:szCs w:val="20"/>
        </w:rPr>
      </w:pPr>
    </w:p>
    <w:p w:rsidR="00BB4A2D" w:rsidRDefault="00BB4A2D">
      <w:pPr>
        <w:widowControl w:val="0"/>
        <w:tabs>
          <w:tab w:val="left" w:pos="2520"/>
        </w:tabs>
        <w:autoSpaceDE w:val="0"/>
        <w:rPr>
          <w:kern w:val="1"/>
          <w:sz w:val="20"/>
          <w:szCs w:val="20"/>
        </w:rPr>
      </w:pP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PROFESSIONAL TRAINING</w:t>
      </w: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  <w:r>
        <w:rPr>
          <w:sz w:val="22"/>
        </w:rPr>
        <w:t>Hands on Certification Prep Training in SQL*Plus, PL/SQL, Oracle 8i</w:t>
      </w: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  <w:r>
        <w:rPr>
          <w:sz w:val="22"/>
        </w:rPr>
        <w:t xml:space="preserve">KCR Systems,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Southfield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MI</w:t>
          </w:r>
        </w:smartTag>
      </w:smartTag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  <w:r>
        <w:rPr>
          <w:sz w:val="22"/>
        </w:rPr>
        <w:t>Completed 320 hours of hands-on training in UNIX System, C Programming Certification Program</w:t>
      </w:r>
    </w:p>
    <w:p w:rsidR="00BB4A2D" w:rsidRDefault="00BB4A2D">
      <w:pPr>
        <w:tabs>
          <w:tab w:val="left" w:pos="3600"/>
          <w:tab w:val="left" w:pos="7200"/>
          <w:tab w:val="right" w:pos="9720"/>
        </w:tabs>
        <w:jc w:val="both"/>
        <w:rPr>
          <w:sz w:val="22"/>
        </w:rPr>
      </w:pPr>
      <w:smartTag w:uri="urn:schemas-microsoft-com:office:smarttags" w:element="PlaceName">
        <w:r>
          <w:rPr>
            <w:sz w:val="22"/>
          </w:rPr>
          <w:t>Marygrove</w:t>
        </w:r>
      </w:smartTag>
      <w:r>
        <w:rPr>
          <w:sz w:val="22"/>
        </w:rPr>
        <w:t xml:space="preserve"> </w:t>
      </w:r>
      <w:smartTag w:uri="urn:schemas-microsoft-com:office:smarttags" w:element="PlaceType">
        <w:r>
          <w:rPr>
            <w:sz w:val="22"/>
          </w:rPr>
          <w:t>College</w:t>
        </w:r>
      </w:smartTag>
      <w:r>
        <w:rPr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Southfield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MI</w:t>
          </w:r>
        </w:smartTag>
      </w:smartTag>
    </w:p>
    <w:p w:rsidR="00BB4A2D" w:rsidRDefault="00BB4A2D">
      <w:pPr>
        <w:widowControl w:val="0"/>
        <w:tabs>
          <w:tab w:val="left" w:pos="2520"/>
        </w:tabs>
        <w:autoSpaceDE w:val="0"/>
        <w:rPr>
          <w:kern w:val="1"/>
          <w:sz w:val="20"/>
          <w:szCs w:val="20"/>
        </w:rPr>
      </w:pPr>
    </w:p>
    <w:sectPr w:rsidR="00BB4A2D" w:rsidSect="00DE6427">
      <w:footnotePr>
        <w:pos w:val="beneathText"/>
      </w:footnote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Times New Roman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520"/>
        </w:tabs>
      </w:pPr>
      <w:rPr>
        <w:rFonts w:ascii="Symbol" w:hAnsi="Symbol"/>
        <w:sz w:val="20"/>
        <w:szCs w:val="20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tabs>
          <w:tab w:val="num" w:pos="180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1800"/>
        </w:tabs>
      </w:pPr>
      <w:rPr>
        <w:rFonts w:ascii="Courier New" w:hAnsi="Courier New"/>
      </w:rPr>
    </w:lvl>
    <w:lvl w:ilvl="5">
      <w:start w:val="1"/>
      <w:numFmt w:val="bullet"/>
      <w:lvlText w:val=""/>
      <w:lvlJc w:val="left"/>
      <w:pPr>
        <w:tabs>
          <w:tab w:val="num" w:pos="2160"/>
        </w:tabs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2520"/>
        </w:tabs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2520"/>
        </w:tabs>
      </w:pPr>
      <w:rPr>
        <w:rFonts w:ascii="Symbol" w:hAnsi="Symbol"/>
        <w:sz w:val="20"/>
        <w:szCs w:val="20"/>
      </w:r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2520"/>
        </w:tabs>
      </w:pPr>
      <w:rPr>
        <w:rFonts w:ascii="Symbol" w:hAnsi="Symbol"/>
        <w:color w:val="auto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 w:cs="StarSymbol"/>
        <w:sz w:val="18"/>
        <w:szCs w:val="18"/>
      </w:r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14">
    <w:nsid w:val="0000000F"/>
    <w:multiLevelType w:val="single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1"/>
        <w:szCs w:val="21"/>
      </w:rPr>
    </w:lvl>
  </w:abstractNum>
  <w:abstractNum w:abstractNumId="15">
    <w:nsid w:val="00000010"/>
    <w:multiLevelType w:val="singleLevel"/>
    <w:tmpl w:val="00000010"/>
    <w:name w:val="WW8Num16"/>
    <w:lvl w:ilvl="0"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beneathText"/>
  </w:foot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02BE8"/>
    <w:rsid w:val="000543DB"/>
    <w:rsid w:val="00102BE8"/>
    <w:rsid w:val="004879A5"/>
    <w:rsid w:val="00935D26"/>
    <w:rsid w:val="00BB4A2D"/>
    <w:rsid w:val="00CD56FD"/>
    <w:rsid w:val="00D81336"/>
    <w:rsid w:val="00DE6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427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DE6427"/>
    <w:pPr>
      <w:keepNext/>
      <w:tabs>
        <w:tab w:val="num" w:pos="0"/>
      </w:tabs>
      <w:ind w:left="2160"/>
      <w:outlineLvl w:val="0"/>
    </w:pPr>
    <w:rPr>
      <w:sz w:val="20"/>
      <w:u w:val="single"/>
    </w:rPr>
  </w:style>
  <w:style w:type="paragraph" w:styleId="Heading2">
    <w:name w:val="heading 2"/>
    <w:basedOn w:val="Normal"/>
    <w:next w:val="Normal"/>
    <w:qFormat/>
    <w:rsid w:val="00DE6427"/>
    <w:pPr>
      <w:keepNext/>
      <w:tabs>
        <w:tab w:val="num" w:pos="0"/>
        <w:tab w:val="right" w:pos="9720"/>
      </w:tabs>
      <w:jc w:val="both"/>
      <w:outlineLvl w:val="1"/>
    </w:pPr>
    <w:rPr>
      <w:sz w:val="22"/>
      <w:u w:val="single"/>
    </w:rPr>
  </w:style>
  <w:style w:type="paragraph" w:styleId="Heading8">
    <w:name w:val="heading 8"/>
    <w:basedOn w:val="Normal"/>
    <w:next w:val="Normal"/>
    <w:qFormat/>
    <w:rsid w:val="00DE6427"/>
    <w:pPr>
      <w:keepNext/>
      <w:tabs>
        <w:tab w:val="num" w:pos="0"/>
        <w:tab w:val="left" w:pos="3600"/>
        <w:tab w:val="left" w:pos="7200"/>
        <w:tab w:val="right" w:pos="8827"/>
      </w:tabs>
      <w:jc w:val="both"/>
      <w:outlineLvl w:val="7"/>
    </w:pPr>
    <w:rPr>
      <w:b/>
      <w:sz w:val="26"/>
      <w:szCs w:val="20"/>
      <w:u w:val="single"/>
    </w:rPr>
  </w:style>
  <w:style w:type="paragraph" w:styleId="Heading9">
    <w:name w:val="heading 9"/>
    <w:basedOn w:val="Normal"/>
    <w:next w:val="Normal"/>
    <w:qFormat/>
    <w:rsid w:val="00DE6427"/>
    <w:pPr>
      <w:keepNext/>
      <w:tabs>
        <w:tab w:val="num" w:pos="0"/>
        <w:tab w:val="left" w:pos="3600"/>
        <w:tab w:val="left" w:pos="7200"/>
        <w:tab w:val="right" w:pos="8827"/>
      </w:tabs>
      <w:jc w:val="both"/>
      <w:outlineLvl w:val="8"/>
    </w:pPr>
    <w:rPr>
      <w:b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DE6427"/>
    <w:rPr>
      <w:rFonts w:ascii="Symbol" w:hAnsi="Symbol"/>
      <w:sz w:val="20"/>
      <w:szCs w:val="20"/>
    </w:rPr>
  </w:style>
  <w:style w:type="character" w:customStyle="1" w:styleId="WW8Num3z0">
    <w:name w:val="WW8Num3z0"/>
    <w:rsid w:val="00DE6427"/>
    <w:rPr>
      <w:rFonts w:ascii="Symbol" w:hAnsi="Symbol"/>
    </w:rPr>
  </w:style>
  <w:style w:type="character" w:customStyle="1" w:styleId="WW8Num3z1">
    <w:name w:val="WW8Num3z1"/>
    <w:rsid w:val="00DE6427"/>
    <w:rPr>
      <w:rFonts w:ascii="Courier New" w:hAnsi="Courier New"/>
    </w:rPr>
  </w:style>
  <w:style w:type="character" w:customStyle="1" w:styleId="WW8Num3z2">
    <w:name w:val="WW8Num3z2"/>
    <w:rsid w:val="00DE6427"/>
    <w:rPr>
      <w:rFonts w:ascii="Wingdings" w:hAnsi="Wingdings"/>
    </w:rPr>
  </w:style>
  <w:style w:type="character" w:customStyle="1" w:styleId="WW8Num4z0">
    <w:name w:val="WW8Num4z0"/>
    <w:rsid w:val="00DE6427"/>
    <w:rPr>
      <w:rFonts w:ascii="Symbol" w:hAnsi="Symbol"/>
    </w:rPr>
  </w:style>
  <w:style w:type="character" w:customStyle="1" w:styleId="WW8Num5z0">
    <w:name w:val="WW8Num5z0"/>
    <w:rsid w:val="00DE6427"/>
    <w:rPr>
      <w:rFonts w:ascii="Symbol" w:hAnsi="Symbol"/>
      <w:sz w:val="20"/>
      <w:szCs w:val="20"/>
    </w:rPr>
  </w:style>
  <w:style w:type="character" w:customStyle="1" w:styleId="WW8Num6z0">
    <w:name w:val="WW8Num6z0"/>
    <w:rsid w:val="00DE6427"/>
    <w:rPr>
      <w:rFonts w:ascii="Symbol" w:hAnsi="Symbol"/>
      <w:color w:val="auto"/>
    </w:rPr>
  </w:style>
  <w:style w:type="character" w:customStyle="1" w:styleId="WW8Num7z0">
    <w:name w:val="WW8Num7z0"/>
    <w:rsid w:val="00DE6427"/>
    <w:rPr>
      <w:rFonts w:ascii="Symbol" w:hAnsi="Symbol"/>
    </w:rPr>
  </w:style>
  <w:style w:type="character" w:customStyle="1" w:styleId="WW8Num8z0">
    <w:name w:val="WW8Num8z0"/>
    <w:rsid w:val="00DE6427"/>
    <w:rPr>
      <w:rFonts w:ascii="Symbol" w:hAnsi="Symbol"/>
    </w:rPr>
  </w:style>
  <w:style w:type="character" w:customStyle="1" w:styleId="WW8Num9z0">
    <w:name w:val="WW8Num9z0"/>
    <w:rsid w:val="00DE6427"/>
    <w:rPr>
      <w:rFonts w:ascii="Symbol" w:hAnsi="Symbol"/>
    </w:rPr>
  </w:style>
  <w:style w:type="character" w:customStyle="1" w:styleId="WW8Num10z0">
    <w:name w:val="WW8Num10z0"/>
    <w:rsid w:val="00DE6427"/>
    <w:rPr>
      <w:rFonts w:ascii="Symbol" w:hAnsi="Symbol"/>
    </w:rPr>
  </w:style>
  <w:style w:type="character" w:customStyle="1" w:styleId="WW8Num11z0">
    <w:name w:val="WW8Num11z0"/>
    <w:rsid w:val="00DE6427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DE6427"/>
    <w:rPr>
      <w:rFonts w:ascii="Symbol" w:hAnsi="Symbol"/>
    </w:rPr>
  </w:style>
  <w:style w:type="character" w:customStyle="1" w:styleId="WW8Num13z0">
    <w:name w:val="WW8Num13z0"/>
    <w:rsid w:val="00DE6427"/>
    <w:rPr>
      <w:rFonts w:ascii="Symbol" w:hAnsi="Symbol"/>
    </w:rPr>
  </w:style>
  <w:style w:type="character" w:customStyle="1" w:styleId="WW8Num14z0">
    <w:name w:val="WW8Num14z0"/>
    <w:rsid w:val="00DE6427"/>
    <w:rPr>
      <w:rFonts w:ascii="Symbol" w:hAnsi="Symbol"/>
    </w:rPr>
  </w:style>
  <w:style w:type="character" w:customStyle="1" w:styleId="WW8Num15z0">
    <w:name w:val="WW8Num15z0"/>
    <w:rsid w:val="00DE6427"/>
    <w:rPr>
      <w:rFonts w:ascii="Symbol" w:hAnsi="Symbol"/>
      <w:sz w:val="21"/>
      <w:szCs w:val="21"/>
    </w:rPr>
  </w:style>
  <w:style w:type="character" w:customStyle="1" w:styleId="WW8Num16z0">
    <w:name w:val="WW8Num16z0"/>
    <w:rsid w:val="00DE6427"/>
    <w:rPr>
      <w:rFonts w:ascii="Symbol" w:hAnsi="Symbol"/>
    </w:rPr>
  </w:style>
  <w:style w:type="character" w:customStyle="1" w:styleId="Absatz-Standardschriftart">
    <w:name w:val="Absatz-Standardschriftart"/>
    <w:rsid w:val="00DE6427"/>
  </w:style>
  <w:style w:type="character" w:customStyle="1" w:styleId="WW-Absatz-Standardschriftart">
    <w:name w:val="WW-Absatz-Standardschriftart"/>
    <w:rsid w:val="00DE6427"/>
  </w:style>
  <w:style w:type="character" w:customStyle="1" w:styleId="WW-Absatz-Standardschriftart1">
    <w:name w:val="WW-Absatz-Standardschriftart1"/>
    <w:rsid w:val="00DE6427"/>
  </w:style>
  <w:style w:type="character" w:customStyle="1" w:styleId="WW-Absatz-Standardschriftart11">
    <w:name w:val="WW-Absatz-Standardschriftart11"/>
    <w:rsid w:val="00DE6427"/>
  </w:style>
  <w:style w:type="character" w:customStyle="1" w:styleId="WW-Absatz-Standardschriftart111">
    <w:name w:val="WW-Absatz-Standardschriftart111"/>
    <w:rsid w:val="00DE6427"/>
  </w:style>
  <w:style w:type="character" w:customStyle="1" w:styleId="WW-Absatz-Standardschriftart1111">
    <w:name w:val="WW-Absatz-Standardschriftart1111"/>
    <w:rsid w:val="00DE6427"/>
  </w:style>
  <w:style w:type="character" w:customStyle="1" w:styleId="WW-Absatz-Standardschriftart11111">
    <w:name w:val="WW-Absatz-Standardschriftart11111"/>
    <w:rsid w:val="00DE6427"/>
  </w:style>
  <w:style w:type="character" w:customStyle="1" w:styleId="WW-Absatz-Standardschriftart111111">
    <w:name w:val="WW-Absatz-Standardschriftart111111"/>
    <w:rsid w:val="00DE6427"/>
  </w:style>
  <w:style w:type="character" w:customStyle="1" w:styleId="WW-Absatz-Standardschriftart1111111">
    <w:name w:val="WW-Absatz-Standardschriftart1111111"/>
    <w:rsid w:val="00DE6427"/>
  </w:style>
  <w:style w:type="character" w:customStyle="1" w:styleId="WW8Num17z0">
    <w:name w:val="WW8Num17z0"/>
    <w:rsid w:val="00DE6427"/>
    <w:rPr>
      <w:rFonts w:ascii="Symbol" w:hAnsi="Symbol"/>
      <w:sz w:val="20"/>
      <w:szCs w:val="20"/>
    </w:rPr>
  </w:style>
  <w:style w:type="character" w:customStyle="1" w:styleId="WW-Absatz-Standardschriftart11111111">
    <w:name w:val="WW-Absatz-Standardschriftart11111111"/>
    <w:rsid w:val="00DE6427"/>
  </w:style>
  <w:style w:type="character" w:customStyle="1" w:styleId="WW-Absatz-Standardschriftart111111111">
    <w:name w:val="WW-Absatz-Standardschriftart111111111"/>
    <w:rsid w:val="00DE6427"/>
  </w:style>
  <w:style w:type="character" w:customStyle="1" w:styleId="WW-Absatz-Standardschriftart1111111111">
    <w:name w:val="WW-Absatz-Standardschriftart1111111111"/>
    <w:rsid w:val="00DE6427"/>
  </w:style>
  <w:style w:type="character" w:customStyle="1" w:styleId="WW-Absatz-Standardschriftart11111111111">
    <w:name w:val="WW-Absatz-Standardschriftart11111111111"/>
    <w:rsid w:val="00DE6427"/>
  </w:style>
  <w:style w:type="character" w:customStyle="1" w:styleId="WW-Absatz-Standardschriftart111111111111">
    <w:name w:val="WW-Absatz-Standardschriftart111111111111"/>
    <w:rsid w:val="00DE6427"/>
  </w:style>
  <w:style w:type="character" w:customStyle="1" w:styleId="WW8Num4z1">
    <w:name w:val="WW8Num4z1"/>
    <w:rsid w:val="00DE6427"/>
    <w:rPr>
      <w:rFonts w:ascii="Courier New" w:hAnsi="Courier New"/>
    </w:rPr>
  </w:style>
  <w:style w:type="character" w:customStyle="1" w:styleId="WW8Num4z2">
    <w:name w:val="WW8Num4z2"/>
    <w:rsid w:val="00DE6427"/>
    <w:rPr>
      <w:rFonts w:ascii="Wingdings" w:hAnsi="Wingdings"/>
    </w:rPr>
  </w:style>
  <w:style w:type="character" w:customStyle="1" w:styleId="WW8Num12z1">
    <w:name w:val="WW8Num12z1"/>
    <w:rsid w:val="00DE6427"/>
    <w:rPr>
      <w:rFonts w:ascii="Courier New" w:hAnsi="Courier New" w:cs="Courier New"/>
    </w:rPr>
  </w:style>
  <w:style w:type="character" w:customStyle="1" w:styleId="WW8Num12z2">
    <w:name w:val="WW8Num12z2"/>
    <w:rsid w:val="00DE6427"/>
    <w:rPr>
      <w:rFonts w:ascii="Wingdings" w:hAnsi="Wingdings"/>
    </w:rPr>
  </w:style>
  <w:style w:type="character" w:customStyle="1" w:styleId="WW8Num13z1">
    <w:name w:val="WW8Num13z1"/>
    <w:rsid w:val="00DE6427"/>
    <w:rPr>
      <w:rFonts w:ascii="Courier New" w:hAnsi="Courier New" w:cs="Courier New"/>
    </w:rPr>
  </w:style>
  <w:style w:type="character" w:customStyle="1" w:styleId="WW8Num13z2">
    <w:name w:val="WW8Num13z2"/>
    <w:rsid w:val="00DE6427"/>
    <w:rPr>
      <w:rFonts w:ascii="Wingdings" w:hAnsi="Wingdings"/>
    </w:rPr>
  </w:style>
  <w:style w:type="character" w:customStyle="1" w:styleId="WW8Num14z1">
    <w:name w:val="WW8Num14z1"/>
    <w:rsid w:val="00DE6427"/>
    <w:rPr>
      <w:rFonts w:ascii="Courier New" w:hAnsi="Courier New" w:cs="Courier New"/>
    </w:rPr>
  </w:style>
  <w:style w:type="character" w:customStyle="1" w:styleId="WW8Num14z2">
    <w:name w:val="WW8Num14z2"/>
    <w:rsid w:val="00DE6427"/>
    <w:rPr>
      <w:rFonts w:ascii="Wingdings" w:hAnsi="Wingdings"/>
    </w:rPr>
  </w:style>
  <w:style w:type="character" w:customStyle="1" w:styleId="WW8Num15z1">
    <w:name w:val="WW8Num15z1"/>
    <w:rsid w:val="00DE6427"/>
    <w:rPr>
      <w:rFonts w:ascii="Courier New" w:hAnsi="Courier New" w:cs="Courier New"/>
    </w:rPr>
  </w:style>
  <w:style w:type="character" w:customStyle="1" w:styleId="WW8Num15z2">
    <w:name w:val="WW8Num15z2"/>
    <w:rsid w:val="00DE6427"/>
    <w:rPr>
      <w:rFonts w:ascii="Wingdings" w:hAnsi="Wingdings"/>
    </w:rPr>
  </w:style>
  <w:style w:type="character" w:customStyle="1" w:styleId="WW8Num16z1">
    <w:name w:val="WW8Num16z1"/>
    <w:rsid w:val="00DE6427"/>
    <w:rPr>
      <w:rFonts w:ascii="Courier New" w:hAnsi="Courier New" w:cs="Courier New"/>
    </w:rPr>
  </w:style>
  <w:style w:type="character" w:customStyle="1" w:styleId="WW8Num16z2">
    <w:name w:val="WW8Num16z2"/>
    <w:rsid w:val="00DE6427"/>
    <w:rPr>
      <w:rFonts w:ascii="Wingdings" w:hAnsi="Wingdings"/>
    </w:rPr>
  </w:style>
  <w:style w:type="character" w:customStyle="1" w:styleId="WW8Num17z1">
    <w:name w:val="WW8Num17z1"/>
    <w:rsid w:val="00DE6427"/>
    <w:rPr>
      <w:rFonts w:ascii="Courier New" w:hAnsi="Courier New" w:cs="Courier New"/>
    </w:rPr>
  </w:style>
  <w:style w:type="character" w:customStyle="1" w:styleId="WW8Num17z2">
    <w:name w:val="WW8Num17z2"/>
    <w:rsid w:val="00DE6427"/>
    <w:rPr>
      <w:rFonts w:ascii="Wingdings" w:hAnsi="Wingdings"/>
    </w:rPr>
  </w:style>
  <w:style w:type="character" w:customStyle="1" w:styleId="WW8Num18z0">
    <w:name w:val="WW8Num18z0"/>
    <w:rsid w:val="00DE6427"/>
    <w:rPr>
      <w:rFonts w:ascii="Symbol" w:hAnsi="Symbol"/>
    </w:rPr>
  </w:style>
  <w:style w:type="character" w:customStyle="1" w:styleId="WW8Num18z1">
    <w:name w:val="WW8Num18z1"/>
    <w:rsid w:val="00DE6427"/>
    <w:rPr>
      <w:rFonts w:ascii="Courier New" w:hAnsi="Courier New" w:cs="Courier New"/>
    </w:rPr>
  </w:style>
  <w:style w:type="character" w:customStyle="1" w:styleId="WW8Num18z2">
    <w:name w:val="WW8Num18z2"/>
    <w:rsid w:val="00DE6427"/>
    <w:rPr>
      <w:rFonts w:ascii="Wingdings" w:hAnsi="Wingdings"/>
    </w:rPr>
  </w:style>
  <w:style w:type="character" w:customStyle="1" w:styleId="WW8Num19z0">
    <w:name w:val="WW8Num19z0"/>
    <w:rsid w:val="00DE6427"/>
    <w:rPr>
      <w:rFonts w:ascii="Symbol" w:hAnsi="Symbol"/>
    </w:rPr>
  </w:style>
  <w:style w:type="character" w:customStyle="1" w:styleId="WW8Num19z1">
    <w:name w:val="WW8Num19z1"/>
    <w:rsid w:val="00DE6427"/>
    <w:rPr>
      <w:rFonts w:ascii="Courier New" w:hAnsi="Courier New" w:cs="Courier New"/>
    </w:rPr>
  </w:style>
  <w:style w:type="character" w:customStyle="1" w:styleId="WW8Num19z2">
    <w:name w:val="WW8Num19z2"/>
    <w:rsid w:val="00DE6427"/>
    <w:rPr>
      <w:rFonts w:ascii="Wingdings" w:hAnsi="Wingdings"/>
    </w:rPr>
  </w:style>
  <w:style w:type="character" w:customStyle="1" w:styleId="WW8Num20z0">
    <w:name w:val="WW8Num20z0"/>
    <w:rsid w:val="00DE6427"/>
    <w:rPr>
      <w:rFonts w:ascii="Symbol" w:hAnsi="Symbol"/>
    </w:rPr>
  </w:style>
  <w:style w:type="character" w:customStyle="1" w:styleId="WW8Num20z1">
    <w:name w:val="WW8Num20z1"/>
    <w:rsid w:val="00DE6427"/>
    <w:rPr>
      <w:rFonts w:ascii="Courier New" w:hAnsi="Courier New" w:cs="Courier New"/>
    </w:rPr>
  </w:style>
  <w:style w:type="character" w:customStyle="1" w:styleId="WW8Num20z2">
    <w:name w:val="WW8Num20z2"/>
    <w:rsid w:val="00DE6427"/>
    <w:rPr>
      <w:rFonts w:ascii="Wingdings" w:hAnsi="Wingdings"/>
    </w:rPr>
  </w:style>
  <w:style w:type="character" w:customStyle="1" w:styleId="WW8Num21z0">
    <w:name w:val="WW8Num21z0"/>
    <w:rsid w:val="00DE6427"/>
    <w:rPr>
      <w:rFonts w:ascii="Symbol" w:hAnsi="Symbol"/>
    </w:rPr>
  </w:style>
  <w:style w:type="character" w:customStyle="1" w:styleId="WW8Num21z1">
    <w:name w:val="WW8Num21z1"/>
    <w:rsid w:val="00DE6427"/>
    <w:rPr>
      <w:rFonts w:ascii="Courier New" w:hAnsi="Courier New" w:cs="Courier New"/>
    </w:rPr>
  </w:style>
  <w:style w:type="character" w:customStyle="1" w:styleId="WW8Num21z2">
    <w:name w:val="WW8Num21z2"/>
    <w:rsid w:val="00DE6427"/>
    <w:rPr>
      <w:rFonts w:ascii="Wingdings" w:hAnsi="Wingdings"/>
    </w:rPr>
  </w:style>
  <w:style w:type="character" w:customStyle="1" w:styleId="WW8NumSt11z0">
    <w:name w:val="WW8NumSt11z0"/>
    <w:rsid w:val="00DE6427"/>
    <w:rPr>
      <w:rFonts w:ascii="Symbol" w:hAnsi="Symbol"/>
    </w:rPr>
  </w:style>
  <w:style w:type="character" w:customStyle="1" w:styleId="WW-DefaultParagraphFont">
    <w:name w:val="WW-Default Paragraph Font"/>
    <w:rsid w:val="00DE6427"/>
  </w:style>
  <w:style w:type="character" w:customStyle="1" w:styleId="WW-Absatz-Standardschriftart1111111111111">
    <w:name w:val="WW-Absatz-Standardschriftart1111111111111"/>
    <w:rsid w:val="00DE6427"/>
  </w:style>
  <w:style w:type="character" w:customStyle="1" w:styleId="WW8Num2z1">
    <w:name w:val="WW8Num2z1"/>
    <w:rsid w:val="00DE6427"/>
    <w:rPr>
      <w:rFonts w:ascii="Courier New" w:hAnsi="Courier New"/>
    </w:rPr>
  </w:style>
  <w:style w:type="character" w:customStyle="1" w:styleId="WW8Num2z2">
    <w:name w:val="WW8Num2z2"/>
    <w:rsid w:val="00DE6427"/>
    <w:rPr>
      <w:rFonts w:ascii="Wingdings" w:hAnsi="Wingdings"/>
    </w:rPr>
  </w:style>
  <w:style w:type="character" w:customStyle="1" w:styleId="WW8Num5z1">
    <w:name w:val="WW8Num5z1"/>
    <w:rsid w:val="00DE6427"/>
    <w:rPr>
      <w:rFonts w:ascii="Courier New" w:hAnsi="Courier New" w:cs="Courier New"/>
    </w:rPr>
  </w:style>
  <w:style w:type="character" w:customStyle="1" w:styleId="WW8Num5z2">
    <w:name w:val="WW8Num5z2"/>
    <w:rsid w:val="00DE6427"/>
    <w:rPr>
      <w:rFonts w:ascii="Wingdings" w:hAnsi="Wingdings"/>
    </w:rPr>
  </w:style>
  <w:style w:type="character" w:customStyle="1" w:styleId="WW8Num6z1">
    <w:name w:val="WW8Num6z1"/>
    <w:rsid w:val="00DE6427"/>
    <w:rPr>
      <w:rFonts w:ascii="Courier New" w:hAnsi="Courier New" w:cs="Courier New"/>
    </w:rPr>
  </w:style>
  <w:style w:type="character" w:customStyle="1" w:styleId="WW8Num6z2">
    <w:name w:val="WW8Num6z2"/>
    <w:rsid w:val="00DE6427"/>
    <w:rPr>
      <w:rFonts w:ascii="Wingdings" w:hAnsi="Wingdings"/>
    </w:rPr>
  </w:style>
  <w:style w:type="character" w:customStyle="1" w:styleId="WW8Num6z3">
    <w:name w:val="WW8Num6z3"/>
    <w:rsid w:val="00DE6427"/>
    <w:rPr>
      <w:rFonts w:ascii="Symbol" w:hAnsi="Symbol"/>
    </w:rPr>
  </w:style>
  <w:style w:type="character" w:customStyle="1" w:styleId="WW8Num7z1">
    <w:name w:val="WW8Num7z1"/>
    <w:rsid w:val="00DE6427"/>
    <w:rPr>
      <w:rFonts w:ascii="Courier New" w:hAnsi="Courier New" w:cs="Courier New"/>
    </w:rPr>
  </w:style>
  <w:style w:type="character" w:customStyle="1" w:styleId="WW8Num7z2">
    <w:name w:val="WW8Num7z2"/>
    <w:rsid w:val="00DE6427"/>
    <w:rPr>
      <w:rFonts w:ascii="Wingdings" w:hAnsi="Wingdings"/>
    </w:rPr>
  </w:style>
  <w:style w:type="character" w:customStyle="1" w:styleId="WW8Num8z1">
    <w:name w:val="WW8Num8z1"/>
    <w:rsid w:val="00DE6427"/>
    <w:rPr>
      <w:rFonts w:ascii="Courier New" w:hAnsi="Courier New" w:cs="Courier New"/>
    </w:rPr>
  </w:style>
  <w:style w:type="character" w:customStyle="1" w:styleId="WW8Num8z2">
    <w:name w:val="WW8Num8z2"/>
    <w:rsid w:val="00DE6427"/>
    <w:rPr>
      <w:rFonts w:ascii="Wingdings" w:hAnsi="Wingdings"/>
    </w:rPr>
  </w:style>
  <w:style w:type="character" w:customStyle="1" w:styleId="WW8Num9z1">
    <w:name w:val="WW8Num9z1"/>
    <w:rsid w:val="00DE6427"/>
    <w:rPr>
      <w:rFonts w:ascii="Courier New" w:hAnsi="Courier New"/>
    </w:rPr>
  </w:style>
  <w:style w:type="character" w:customStyle="1" w:styleId="WW8Num9z2">
    <w:name w:val="WW8Num9z2"/>
    <w:rsid w:val="00DE6427"/>
    <w:rPr>
      <w:rFonts w:ascii="Wingdings" w:hAnsi="Wingdings"/>
    </w:rPr>
  </w:style>
  <w:style w:type="character" w:customStyle="1" w:styleId="WW8Num10z1">
    <w:name w:val="WW8Num10z1"/>
    <w:rsid w:val="00DE6427"/>
    <w:rPr>
      <w:rFonts w:ascii="Courier New" w:hAnsi="Courier New"/>
    </w:rPr>
  </w:style>
  <w:style w:type="character" w:customStyle="1" w:styleId="WW8Num10z2">
    <w:name w:val="WW8Num10z2"/>
    <w:rsid w:val="00DE6427"/>
    <w:rPr>
      <w:rFonts w:ascii="Wingdings" w:hAnsi="Wingdings"/>
    </w:rPr>
  </w:style>
  <w:style w:type="character" w:customStyle="1" w:styleId="WW8NumSt1z0">
    <w:name w:val="WW8NumSt1z0"/>
    <w:rsid w:val="00DE6427"/>
    <w:rPr>
      <w:rFonts w:ascii="Symbol" w:hAnsi="Symbol" w:cs="Symbol"/>
    </w:rPr>
  </w:style>
  <w:style w:type="character" w:customStyle="1" w:styleId="WW8NumSt2z0">
    <w:name w:val="WW8NumSt2z0"/>
    <w:rsid w:val="00DE6427"/>
    <w:rPr>
      <w:rFonts w:ascii="Symbol" w:hAnsi="Symbol" w:cs="Symbol"/>
    </w:rPr>
  </w:style>
  <w:style w:type="character" w:customStyle="1" w:styleId="WW8NumSt6z0">
    <w:name w:val="WW8NumSt6z0"/>
    <w:rsid w:val="00DE6427"/>
    <w:rPr>
      <w:rFonts w:ascii="Symbol" w:hAnsi="Symbol" w:cs="Symbol"/>
    </w:rPr>
  </w:style>
  <w:style w:type="character" w:customStyle="1" w:styleId="WW8NumSt6z1">
    <w:name w:val="WW8NumSt6z1"/>
    <w:rsid w:val="00DE6427"/>
    <w:rPr>
      <w:rFonts w:ascii="Courier New" w:hAnsi="Courier New" w:cs="Courier New"/>
    </w:rPr>
  </w:style>
  <w:style w:type="character" w:customStyle="1" w:styleId="WW8NumSt6z2">
    <w:name w:val="WW8NumSt6z2"/>
    <w:rsid w:val="00DE6427"/>
    <w:rPr>
      <w:rFonts w:ascii="Wingdings" w:hAnsi="Wingdings"/>
    </w:rPr>
  </w:style>
  <w:style w:type="character" w:customStyle="1" w:styleId="WW8NumSt6z3">
    <w:name w:val="WW8NumSt6z3"/>
    <w:rsid w:val="00DE6427"/>
    <w:rPr>
      <w:rFonts w:ascii="Symbol" w:hAnsi="Symbol"/>
    </w:rPr>
  </w:style>
  <w:style w:type="character" w:customStyle="1" w:styleId="WW8NumSt12z0">
    <w:name w:val="WW8NumSt12z0"/>
    <w:rsid w:val="00DE6427"/>
    <w:rPr>
      <w:rFonts w:ascii="Symbol" w:hAnsi="Symbol" w:cs="Symbol"/>
    </w:rPr>
  </w:style>
  <w:style w:type="character" w:customStyle="1" w:styleId="WW8NumSt12z1">
    <w:name w:val="WW8NumSt12z1"/>
    <w:rsid w:val="00DE6427"/>
    <w:rPr>
      <w:rFonts w:ascii="Courier New" w:hAnsi="Courier New"/>
    </w:rPr>
  </w:style>
  <w:style w:type="character" w:customStyle="1" w:styleId="WW8NumSt12z2">
    <w:name w:val="WW8NumSt12z2"/>
    <w:rsid w:val="00DE6427"/>
    <w:rPr>
      <w:rFonts w:ascii="Wingdings" w:hAnsi="Wingdings"/>
    </w:rPr>
  </w:style>
  <w:style w:type="character" w:customStyle="1" w:styleId="WW8NumSt12z3">
    <w:name w:val="WW8NumSt12z3"/>
    <w:rsid w:val="00DE6427"/>
    <w:rPr>
      <w:rFonts w:ascii="Symbol" w:hAnsi="Symbol"/>
    </w:rPr>
  </w:style>
  <w:style w:type="character" w:customStyle="1" w:styleId="WW-DefaultParagraphFont1">
    <w:name w:val="WW-Default Paragraph Font1"/>
    <w:rsid w:val="00DE6427"/>
  </w:style>
  <w:style w:type="character" w:customStyle="1" w:styleId="pslongeditbox1">
    <w:name w:val="pslongeditbox1"/>
    <w:basedOn w:val="WW-DefaultParagraphFont1"/>
    <w:rsid w:val="00DE6427"/>
    <w:rPr>
      <w:rFonts w:ascii="Arial" w:hAnsi="Arial" w:cs="Arial"/>
      <w:b w:val="0"/>
      <w:bCs w:val="0"/>
      <w:i w:val="0"/>
      <w:iCs w:val="0"/>
      <w:color w:val="000000"/>
      <w:sz w:val="18"/>
      <w:szCs w:val="18"/>
    </w:rPr>
  </w:style>
  <w:style w:type="character" w:customStyle="1" w:styleId="Bullets">
    <w:name w:val="Bullets"/>
    <w:rsid w:val="00DE6427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DE642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DE6427"/>
    <w:pPr>
      <w:spacing w:after="120"/>
    </w:pPr>
  </w:style>
  <w:style w:type="paragraph" w:styleId="List">
    <w:name w:val="List"/>
    <w:basedOn w:val="BodyText"/>
    <w:rsid w:val="00DE6427"/>
    <w:rPr>
      <w:rFonts w:cs="Tahoma"/>
    </w:rPr>
  </w:style>
  <w:style w:type="paragraph" w:styleId="Caption">
    <w:name w:val="caption"/>
    <w:basedOn w:val="Normal"/>
    <w:qFormat/>
    <w:rsid w:val="00DE6427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DE6427"/>
    <w:pPr>
      <w:suppressLineNumbers/>
    </w:pPr>
    <w:rPr>
      <w:rFonts w:cs="Tahoma"/>
    </w:rPr>
  </w:style>
  <w:style w:type="paragraph" w:styleId="ListBullet">
    <w:name w:val="List Bullet"/>
    <w:basedOn w:val="Normal"/>
    <w:rsid w:val="00DE6427"/>
    <w:pPr>
      <w:tabs>
        <w:tab w:val="num" w:pos="360"/>
      </w:tabs>
      <w:spacing w:after="20"/>
    </w:pPr>
    <w:rPr>
      <w:rFonts w:ascii="Verdana" w:hAnsi="Verdana"/>
      <w:szCs w:val="20"/>
    </w:rPr>
  </w:style>
  <w:style w:type="paragraph" w:styleId="ListBullet2">
    <w:name w:val="List Bullet 2"/>
    <w:basedOn w:val="Normal"/>
    <w:rsid w:val="00DE6427"/>
    <w:pPr>
      <w:tabs>
        <w:tab w:val="num" w:pos="360"/>
      </w:tabs>
    </w:pPr>
    <w:rPr>
      <w:rFonts w:ascii="Verdana" w:hAnsi="Verdana"/>
      <w:szCs w:val="20"/>
    </w:rPr>
  </w:style>
  <w:style w:type="paragraph" w:styleId="ListBullet3">
    <w:name w:val="List Bullet 3"/>
    <w:basedOn w:val="Normal"/>
    <w:rsid w:val="00DE6427"/>
    <w:pPr>
      <w:tabs>
        <w:tab w:val="num" w:pos="360"/>
      </w:tabs>
    </w:pPr>
    <w:rPr>
      <w:rFonts w:ascii="Verdana" w:hAnsi="Verdana"/>
      <w:szCs w:val="20"/>
    </w:rPr>
  </w:style>
  <w:style w:type="paragraph" w:styleId="ListBullet4">
    <w:name w:val="List Bullet 4"/>
    <w:basedOn w:val="Normal"/>
    <w:rsid w:val="00DE6427"/>
    <w:pPr>
      <w:tabs>
        <w:tab w:val="num" w:pos="360"/>
      </w:tabs>
    </w:pPr>
    <w:rPr>
      <w:rFonts w:ascii="Verdana" w:hAnsi="Verdana"/>
      <w:sz w:val="20"/>
      <w:szCs w:val="20"/>
    </w:rPr>
  </w:style>
  <w:style w:type="paragraph" w:styleId="ListBullet5">
    <w:name w:val="List Bullet 5"/>
    <w:basedOn w:val="Normal"/>
    <w:rsid w:val="00DE6427"/>
    <w:pPr>
      <w:tabs>
        <w:tab w:val="num" w:pos="360"/>
      </w:tabs>
    </w:pPr>
    <w:rPr>
      <w:rFonts w:ascii="Verdana" w:hAnsi="Verdana"/>
      <w:szCs w:val="20"/>
    </w:rPr>
  </w:style>
  <w:style w:type="paragraph" w:styleId="ListParagraph">
    <w:name w:val="List Paragraph"/>
    <w:basedOn w:val="Normal"/>
    <w:qFormat/>
    <w:rsid w:val="00DE6427"/>
    <w:pPr>
      <w:ind w:left="720"/>
    </w:pPr>
  </w:style>
  <w:style w:type="paragraph" w:customStyle="1" w:styleId="TableContents">
    <w:name w:val="Table Contents"/>
    <w:basedOn w:val="Normal"/>
    <w:rsid w:val="00DE6427"/>
    <w:pPr>
      <w:suppressLineNumbers/>
    </w:pPr>
  </w:style>
  <w:style w:type="paragraph" w:customStyle="1" w:styleId="TableHeading">
    <w:name w:val="Table Heading"/>
    <w:basedOn w:val="TableContents"/>
    <w:rsid w:val="00DE6427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2511</Words>
  <Characters>14316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DIANA WALSTON</vt:lpstr>
    </vt:vector>
  </TitlesOfParts>
  <Company/>
  <LinksUpToDate>false</LinksUpToDate>
  <CharactersWithSpaces>16794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DIANA WALSTON</dc:title>
  <dc:creator>DWALSTON</dc:creator>
  <cp:lastModifiedBy>Owner</cp:lastModifiedBy>
  <cp:revision>3</cp:revision>
  <cp:lastPrinted>2010-03-09T16:47:00Z</cp:lastPrinted>
  <dcterms:created xsi:type="dcterms:W3CDTF">2010-03-09T16:47:00Z</dcterms:created>
  <dcterms:modified xsi:type="dcterms:W3CDTF">2010-03-09T16:48:00Z</dcterms:modified>
</cp:coreProperties>
</file>