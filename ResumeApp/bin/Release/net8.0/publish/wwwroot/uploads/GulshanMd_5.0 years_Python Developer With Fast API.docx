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297"/>
      </w:tblGrid>
      <w:tr w:rsidR="00834EC7" w:rsidRPr="00834EC7" w14:paraId="770A7EDD" w14:textId="77777777" w:rsidTr="00834EC7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C6F8151" w14:textId="06C3951E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 xml:space="preserve">Candidate Name: -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CC0AF1C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Gulshan Md</w:t>
            </w:r>
          </w:p>
        </w:tc>
      </w:tr>
      <w:tr w:rsidR="00834EC7" w:rsidRPr="00834EC7" w14:paraId="2236278B" w14:textId="77777777" w:rsidTr="00834EC7">
        <w:trPr>
          <w:trHeight w:val="300"/>
        </w:trPr>
        <w:tc>
          <w:tcPr>
            <w:tcW w:w="0" w:type="auto"/>
            <w:shd w:val="clear" w:color="000000" w:fill="4472C4"/>
            <w:vAlign w:val="center"/>
            <w:hideMark/>
          </w:tcPr>
          <w:p w14:paraId="68B1DF3E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FFFFFF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FFFFFF"/>
                <w:sz w:val="22"/>
                <w:szCs w:val="22"/>
                <w:lang w:eastAsia="en-US"/>
              </w:rPr>
              <w:t>TECHNICAL SKILLS</w:t>
            </w:r>
          </w:p>
        </w:tc>
        <w:tc>
          <w:tcPr>
            <w:tcW w:w="0" w:type="auto"/>
            <w:shd w:val="clear" w:color="000000" w:fill="4472C4"/>
            <w:vAlign w:val="center"/>
            <w:hideMark/>
          </w:tcPr>
          <w:p w14:paraId="0ACE2A37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FFFFFF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FFFFFF"/>
                <w:sz w:val="22"/>
                <w:szCs w:val="22"/>
                <w:lang w:eastAsia="en-US"/>
              </w:rPr>
              <w:t>Experience</w:t>
            </w:r>
          </w:p>
        </w:tc>
      </w:tr>
      <w:tr w:rsidR="00834EC7" w:rsidRPr="00834EC7" w14:paraId="3278D4A6" w14:textId="77777777" w:rsidTr="00834EC7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297D5BE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 xml:space="preserve">FastAPI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5EF901F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2.5 years</w:t>
            </w:r>
          </w:p>
        </w:tc>
      </w:tr>
      <w:tr w:rsidR="00834EC7" w:rsidRPr="00834EC7" w14:paraId="12D2C61E" w14:textId="77777777" w:rsidTr="00834EC7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082A08C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Asyncio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E55F633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5.0 years</w:t>
            </w:r>
          </w:p>
        </w:tc>
      </w:tr>
      <w:tr w:rsidR="00834EC7" w:rsidRPr="00834EC7" w14:paraId="2665ED37" w14:textId="77777777" w:rsidTr="00834EC7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B071A3B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PostgreSQL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A861F27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3.0 years</w:t>
            </w:r>
          </w:p>
        </w:tc>
      </w:tr>
      <w:tr w:rsidR="00834EC7" w:rsidRPr="00834EC7" w14:paraId="6F39FF8D" w14:textId="77777777" w:rsidTr="00834EC7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F4A2CDA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Azure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BA760D1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2.0 years</w:t>
            </w:r>
          </w:p>
        </w:tc>
      </w:tr>
      <w:tr w:rsidR="00834EC7" w:rsidRPr="00834EC7" w14:paraId="24786540" w14:textId="77777777" w:rsidTr="00834EC7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F0DA4F5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PyTest, Unittest)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97E11A9" w14:textId="77777777" w:rsidR="00834EC7" w:rsidRPr="00834EC7" w:rsidRDefault="00834EC7" w:rsidP="00834EC7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834EC7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3.0 years</w:t>
            </w:r>
          </w:p>
        </w:tc>
      </w:tr>
    </w:tbl>
    <w:p w14:paraId="6E2C141C" w14:textId="77777777" w:rsidR="00087A90" w:rsidRPr="00415B1D" w:rsidRDefault="00087A90" w:rsidP="00904AF1">
      <w:pPr>
        <w:spacing w:line="276" w:lineRule="auto"/>
        <w:jc w:val="both"/>
        <w:rPr>
          <w:rFonts w:eastAsia="Verdana"/>
          <w:spacing w:val="-5"/>
          <w:lang w:eastAsia="en-US"/>
        </w:rPr>
      </w:pPr>
    </w:p>
    <w:p w14:paraId="05DF1042" w14:textId="77777777" w:rsidR="00834EC7" w:rsidRDefault="00834EC7" w:rsidP="00904AF1">
      <w:pPr>
        <w:spacing w:line="276" w:lineRule="auto"/>
        <w:jc w:val="both"/>
        <w:rPr>
          <w:rFonts w:eastAsia="Verdana"/>
          <w:color w:val="4472C4" w:themeColor="accent1"/>
          <w:spacing w:val="-5"/>
          <w:lang w:eastAsia="en-US"/>
        </w:rPr>
      </w:pPr>
    </w:p>
    <w:p w14:paraId="3D257723" w14:textId="77777777" w:rsidR="00834EC7" w:rsidRDefault="00834EC7" w:rsidP="00904AF1">
      <w:pPr>
        <w:spacing w:line="276" w:lineRule="auto"/>
        <w:jc w:val="both"/>
        <w:rPr>
          <w:rFonts w:eastAsia="Verdana"/>
          <w:color w:val="4472C4" w:themeColor="accent1"/>
          <w:spacing w:val="-5"/>
          <w:lang w:eastAsia="en-US"/>
        </w:rPr>
      </w:pPr>
    </w:p>
    <w:p w14:paraId="05C00541" w14:textId="7355C9A3" w:rsidR="00415B1D" w:rsidRDefault="00791FB2" w:rsidP="00904AF1">
      <w:pPr>
        <w:spacing w:line="276" w:lineRule="auto"/>
        <w:jc w:val="both"/>
        <w:rPr>
          <w:rFonts w:eastAsia="Verdana"/>
          <w:color w:val="1F4E79" w:themeColor="accent5" w:themeShade="80"/>
          <w:spacing w:val="-5"/>
          <w:lang w:eastAsia="en-US"/>
        </w:rPr>
      </w:pPr>
      <w:r w:rsidRPr="00415B1D">
        <w:rPr>
          <w:rFonts w:eastAsia="Verdana"/>
          <w:color w:val="4472C4" w:themeColor="accent1"/>
          <w:spacing w:val="-5"/>
          <w:lang w:eastAsia="en-US"/>
        </w:rPr>
        <w:t>Gulshan Md</w:t>
      </w:r>
      <w:r w:rsidR="00E232DB" w:rsidRPr="00415B1D">
        <w:rPr>
          <w:rFonts w:eastAsia="Verdana"/>
          <w:color w:val="4472C4" w:themeColor="accent1"/>
          <w:spacing w:val="-5"/>
          <w:lang w:eastAsia="en-US"/>
        </w:rPr>
        <w:tab/>
      </w:r>
      <w:r w:rsidR="0077457C" w:rsidRPr="00415B1D">
        <w:rPr>
          <w:rFonts w:eastAsia="Verdana"/>
          <w:spacing w:val="-5"/>
          <w:lang w:eastAsia="en-US"/>
        </w:rPr>
        <w:tab/>
      </w:r>
      <w:r w:rsidR="0077457C" w:rsidRPr="00415B1D">
        <w:rPr>
          <w:rFonts w:eastAsia="Verdana"/>
          <w:spacing w:val="-5"/>
          <w:lang w:eastAsia="en-US"/>
        </w:rPr>
        <w:tab/>
      </w:r>
      <w:r w:rsidR="0077457C" w:rsidRPr="00415B1D">
        <w:rPr>
          <w:rFonts w:eastAsia="Verdana"/>
          <w:spacing w:val="-5"/>
          <w:lang w:eastAsia="en-US"/>
        </w:rPr>
        <w:tab/>
      </w:r>
      <w:r w:rsidR="0077457C" w:rsidRPr="00415B1D">
        <w:rPr>
          <w:rFonts w:eastAsia="Verdana"/>
          <w:spacing w:val="-5"/>
          <w:lang w:eastAsia="en-US"/>
        </w:rPr>
        <w:tab/>
      </w:r>
      <w:r w:rsidR="0077457C" w:rsidRPr="00415B1D">
        <w:rPr>
          <w:rFonts w:eastAsia="Verdana"/>
          <w:spacing w:val="-5"/>
          <w:lang w:eastAsia="en-US"/>
        </w:rPr>
        <w:tab/>
      </w:r>
      <w:r w:rsidR="00547E80" w:rsidRPr="00415B1D">
        <w:rPr>
          <w:rFonts w:eastAsia="Verdana"/>
          <w:color w:val="1F4E79" w:themeColor="accent5" w:themeShade="80"/>
          <w:spacing w:val="-5"/>
          <w:lang w:eastAsia="en-US"/>
        </w:rPr>
        <w:t xml:space="preserve">Mobile: </w:t>
      </w:r>
      <w:r w:rsidR="001E506D" w:rsidRPr="00415B1D">
        <w:rPr>
          <w:rFonts w:eastAsia="Verdana"/>
          <w:color w:val="1F4E79" w:themeColor="accent5" w:themeShade="80"/>
          <w:spacing w:val="-5"/>
          <w:lang w:eastAsia="en-US"/>
        </w:rPr>
        <w:t>+91-</w:t>
      </w:r>
      <w:r w:rsidRPr="00415B1D">
        <w:rPr>
          <w:rFonts w:eastAsia="Verdana"/>
          <w:color w:val="1F4E79" w:themeColor="accent5" w:themeShade="80"/>
          <w:spacing w:val="-5"/>
          <w:lang w:eastAsia="en-US"/>
        </w:rPr>
        <w:t>9513031732</w:t>
      </w:r>
    </w:p>
    <w:p w14:paraId="71BC39EF" w14:textId="428DD78F" w:rsidR="005D63B5" w:rsidRPr="00415B1D" w:rsidRDefault="00791FB2" w:rsidP="00904AF1">
      <w:pPr>
        <w:spacing w:line="276" w:lineRule="auto"/>
        <w:ind w:left="5040" w:hanging="5040"/>
        <w:jc w:val="both"/>
        <w:rPr>
          <w:rFonts w:eastAsia="Verdana"/>
          <w:color w:val="1F4E79" w:themeColor="accent5" w:themeShade="80"/>
          <w:spacing w:val="-5"/>
          <w:lang w:eastAsia="en-US"/>
        </w:rPr>
      </w:pPr>
      <w:r w:rsidRPr="00415B1D">
        <w:rPr>
          <w:rFonts w:eastAsia="Verdana"/>
          <w:spacing w:val="-5"/>
          <w:lang w:eastAsia="en-US"/>
        </w:rPr>
        <w:t>Python</w:t>
      </w:r>
      <w:r w:rsidR="00774047" w:rsidRPr="00415B1D">
        <w:rPr>
          <w:rFonts w:eastAsia="Verdana"/>
          <w:spacing w:val="-5"/>
          <w:lang w:eastAsia="en-US"/>
        </w:rPr>
        <w:t xml:space="preserve"> </w:t>
      </w:r>
      <w:r w:rsidR="00415B1D">
        <w:rPr>
          <w:rFonts w:eastAsia="Verdana"/>
          <w:spacing w:val="-5"/>
          <w:lang w:eastAsia="en-US"/>
        </w:rPr>
        <w:t>Developer</w:t>
      </w:r>
      <w:r w:rsidR="00774047" w:rsidRPr="00415B1D">
        <w:rPr>
          <w:rFonts w:eastAsia="Verdana"/>
          <w:spacing w:val="-5"/>
          <w:lang w:eastAsia="en-US"/>
        </w:rPr>
        <w:t xml:space="preserve">           </w:t>
      </w:r>
      <w:r w:rsidR="00415B1D">
        <w:rPr>
          <w:rFonts w:eastAsia="Verdana"/>
          <w:spacing w:val="-5"/>
          <w:lang w:eastAsia="en-US"/>
        </w:rPr>
        <w:tab/>
      </w:r>
      <w:r w:rsidR="00415B1D" w:rsidRPr="00415B1D">
        <w:rPr>
          <w:rFonts w:eastAsia="Verdana"/>
          <w:color w:val="1F4E79" w:themeColor="accent5" w:themeShade="80"/>
          <w:spacing w:val="-5"/>
          <w:lang w:eastAsia="en-US"/>
        </w:rPr>
        <w:t>M</w:t>
      </w:r>
      <w:r w:rsidR="00415B1D">
        <w:rPr>
          <w:rFonts w:eastAsia="Verdana"/>
          <w:color w:val="1F4E79" w:themeColor="accent5" w:themeShade="80"/>
          <w:spacing w:val="-5"/>
          <w:lang w:eastAsia="en-US"/>
        </w:rPr>
        <w:t xml:space="preserve">ail: </w:t>
      </w:r>
      <w:r w:rsidR="00F000E1" w:rsidRPr="00415B1D">
        <w:rPr>
          <w:rFonts w:eastAsia="Verdana"/>
          <w:color w:val="1F4E79" w:themeColor="accent5" w:themeShade="80"/>
          <w:spacing w:val="-5"/>
          <w:lang w:eastAsia="en-US"/>
        </w:rPr>
        <w:t>gulshan.m</w:t>
      </w:r>
      <w:r w:rsidR="0077457C" w:rsidRPr="00415B1D">
        <w:rPr>
          <w:rFonts w:eastAsia="Verdana"/>
          <w:color w:val="1F4E79" w:themeColor="accent5" w:themeShade="80"/>
          <w:spacing w:val="-5"/>
          <w:lang w:eastAsia="en-US"/>
        </w:rPr>
        <w:t>d</w:t>
      </w:r>
      <w:r w:rsidR="00415B1D">
        <w:rPr>
          <w:rFonts w:eastAsia="Verdana"/>
          <w:color w:val="1F4E79" w:themeColor="accent5" w:themeShade="80"/>
          <w:spacing w:val="-5"/>
          <w:lang w:eastAsia="en-US"/>
        </w:rPr>
        <w:t>2025</w:t>
      </w:r>
      <w:r w:rsidR="00904AF1">
        <w:rPr>
          <w:rFonts w:eastAsia="Verdana"/>
          <w:color w:val="1F4E79" w:themeColor="accent5" w:themeShade="80"/>
          <w:spacing w:val="-5"/>
          <w:lang w:eastAsia="en-US"/>
        </w:rPr>
        <w:t>@gmail</w:t>
      </w:r>
      <w:r w:rsidR="00A2152C" w:rsidRPr="00415B1D">
        <w:rPr>
          <w:rFonts w:eastAsia="Verdana"/>
          <w:color w:val="1F4E79" w:themeColor="accent5" w:themeShade="80"/>
          <w:spacing w:val="-5"/>
          <w:lang w:eastAsia="en-US"/>
        </w:rPr>
        <w:t>.com</w:t>
      </w:r>
    </w:p>
    <w:p w14:paraId="5D077F5B" w14:textId="77777777" w:rsidR="007C60CA" w:rsidRPr="00415B1D" w:rsidRDefault="007C60CA" w:rsidP="00904AF1">
      <w:pPr>
        <w:spacing w:line="276" w:lineRule="auto"/>
        <w:jc w:val="both"/>
        <w:rPr>
          <w:rFonts w:eastAsia="Verdana"/>
          <w:spacing w:val="-5"/>
          <w:lang w:eastAsia="en-US"/>
        </w:rPr>
      </w:pPr>
    </w:p>
    <w:p w14:paraId="03ADB7E1" w14:textId="77777777" w:rsidR="00F06C21" w:rsidRPr="00415B1D" w:rsidRDefault="00791FB2" w:rsidP="00904AF1">
      <w:pPr>
        <w:pStyle w:val="BodyText2"/>
        <w:shd w:val="clear" w:color="auto" w:fill="E6E6E6"/>
        <w:spacing w:line="276" w:lineRule="auto"/>
        <w:ind w:left="0" w:right="-907"/>
        <w:rPr>
          <w:rFonts w:ascii="Times New Roman" w:eastAsia="Verdana" w:hAnsi="Times New Roman" w:cs="Times New Roman"/>
          <w:bCs/>
          <w:color w:val="1F4E79" w:themeColor="accent5" w:themeShade="80"/>
          <w:sz w:val="28"/>
          <w:szCs w:val="28"/>
        </w:rPr>
      </w:pPr>
      <w:r w:rsidRPr="00415B1D">
        <w:rPr>
          <w:rFonts w:ascii="Times New Roman" w:hAnsi="Times New Roman" w:cs="Times New Roman"/>
          <w:color w:val="1F4E79" w:themeColor="accent5" w:themeShade="80"/>
          <w:sz w:val="28"/>
          <w:szCs w:val="28"/>
          <w:lang w:val="en-GB"/>
        </w:rPr>
        <w:t xml:space="preserve">Career Objective </w:t>
      </w:r>
    </w:p>
    <w:p w14:paraId="3A73E2D8" w14:textId="77777777" w:rsidR="00155DDB" w:rsidRPr="00415B1D" w:rsidRDefault="00791FB2" w:rsidP="00904AF1">
      <w:pPr>
        <w:spacing w:line="276" w:lineRule="auto"/>
        <w:jc w:val="both"/>
        <w:rPr>
          <w:rFonts w:eastAsia="Verdana"/>
          <w:spacing w:val="-5"/>
          <w:lang w:eastAsia="en-US"/>
        </w:rPr>
      </w:pPr>
      <w:r w:rsidRPr="00415B1D">
        <w:rPr>
          <w:rFonts w:eastAsia="Verdana"/>
          <w:spacing w:val="-5"/>
          <w:lang w:eastAsia="en-US"/>
        </w:rPr>
        <w:t xml:space="preserve">Looking for challenging and </w:t>
      </w:r>
      <w:r w:rsidR="000B2D97" w:rsidRPr="00415B1D">
        <w:rPr>
          <w:rFonts w:eastAsia="Verdana"/>
          <w:spacing w:val="-5"/>
          <w:lang w:eastAsia="en-US"/>
        </w:rPr>
        <w:t>growth-oriented</w:t>
      </w:r>
      <w:r w:rsidRPr="00415B1D">
        <w:rPr>
          <w:rFonts w:eastAsia="Verdana"/>
          <w:spacing w:val="-5"/>
          <w:lang w:eastAsia="en-US"/>
        </w:rPr>
        <w:t xml:space="preserve"> career where my knowledge is used to impact organization goals and at</w:t>
      </w:r>
      <w:r w:rsidR="00C50AC4" w:rsidRPr="00415B1D">
        <w:rPr>
          <w:rFonts w:eastAsia="Verdana"/>
          <w:spacing w:val="-5"/>
          <w:lang w:eastAsia="en-US"/>
        </w:rPr>
        <w:t xml:space="preserve"> the</w:t>
      </w:r>
      <w:r w:rsidRPr="00415B1D">
        <w:rPr>
          <w:rFonts w:eastAsia="Verdana"/>
          <w:spacing w:val="-5"/>
          <w:lang w:eastAsia="en-US"/>
        </w:rPr>
        <w:t xml:space="preserve"> same time enrich my profession and skills.</w:t>
      </w:r>
    </w:p>
    <w:p w14:paraId="0AD2437A" w14:textId="77777777" w:rsidR="00F06C21" w:rsidRPr="00415B1D" w:rsidRDefault="00F06C21" w:rsidP="00904AF1">
      <w:pPr>
        <w:spacing w:line="276" w:lineRule="auto"/>
        <w:jc w:val="both"/>
        <w:rPr>
          <w:rFonts w:eastAsia="Verdana"/>
          <w:spacing w:val="-5"/>
          <w:lang w:eastAsia="en-US"/>
        </w:rPr>
      </w:pPr>
    </w:p>
    <w:p w14:paraId="3F734BFA" w14:textId="77777777" w:rsidR="00D810AB" w:rsidRPr="00415B1D" w:rsidRDefault="00791FB2" w:rsidP="00904AF1">
      <w:pPr>
        <w:pStyle w:val="BodyText2"/>
        <w:shd w:val="clear" w:color="auto" w:fill="E6E6E6"/>
        <w:spacing w:line="276" w:lineRule="auto"/>
        <w:ind w:left="0" w:right="-907"/>
        <w:rPr>
          <w:rFonts w:ascii="Times New Roman" w:hAnsi="Times New Roman" w:cs="Times New Roman"/>
          <w:color w:val="1F4E79" w:themeColor="accent5" w:themeShade="80"/>
          <w:sz w:val="28"/>
          <w:szCs w:val="28"/>
          <w:lang w:val="en-GB"/>
        </w:rPr>
      </w:pPr>
      <w:r w:rsidRPr="00415B1D">
        <w:rPr>
          <w:rFonts w:ascii="Times New Roman" w:hAnsi="Times New Roman" w:cs="Times New Roman"/>
          <w:color w:val="1F4E79" w:themeColor="accent5" w:themeShade="80"/>
          <w:sz w:val="28"/>
          <w:szCs w:val="28"/>
          <w:lang w:val="en-GB"/>
        </w:rPr>
        <w:t xml:space="preserve">Professional </w:t>
      </w:r>
      <w:r w:rsidR="00BA6B2B" w:rsidRPr="00415B1D">
        <w:rPr>
          <w:rFonts w:ascii="Times New Roman" w:hAnsi="Times New Roman" w:cs="Times New Roman"/>
          <w:color w:val="1F4E79" w:themeColor="accent5" w:themeShade="80"/>
          <w:sz w:val="28"/>
          <w:szCs w:val="28"/>
          <w:lang w:val="en-GB"/>
        </w:rPr>
        <w:t>Summary</w:t>
      </w:r>
    </w:p>
    <w:p w14:paraId="6546FF65" w14:textId="06C96859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5</w:t>
      </w:r>
      <w:r w:rsidRPr="008C020A">
        <w:rPr>
          <w:sz w:val="24"/>
          <w:szCs w:val="24"/>
          <w:lang w:eastAsia="zh-CN"/>
        </w:rPr>
        <w:t xml:space="preserve"> years of IT experience as a Python Developer with expertise in SQLAlchemy ORM, Alembic migrations, Pandas, and NumPy for data processing and database management.</w:t>
      </w:r>
    </w:p>
    <w:p w14:paraId="4DFF5BB2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Strong expertise in data gathering, filtering, transformation, and integration for efficient data processing.</w:t>
      </w:r>
    </w:p>
    <w:p w14:paraId="586D9880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Proficient in Python data structures, including lists, tuples, dictionaries, and sets, for optimized data handling.</w:t>
      </w:r>
    </w:p>
    <w:p w14:paraId="7F80425C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Experience in API request handling and response parsing, ensuring smooth integration with external services.</w:t>
      </w:r>
    </w:p>
    <w:p w14:paraId="767EB7C8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Skilled in SQL-based data movement, processing large datasets from one source to another.</w:t>
      </w:r>
    </w:p>
    <w:p w14:paraId="765D774D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Extensive experience in developing and maintaining highly interactive web applications.</w:t>
      </w:r>
    </w:p>
    <w:p w14:paraId="7AB6CAB7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Knowledge of HTML, CSS, and Bootstrap for front-end development.</w:t>
      </w:r>
    </w:p>
    <w:p w14:paraId="518BD786" w14:textId="0C14E349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Strong understanding of Object-Oriented Programming (OOP), multithreading, and exception handling.</w:t>
      </w:r>
    </w:p>
    <w:p w14:paraId="7CD8120F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Experience working with MySQL and Oracle databases, with expertise in writing optimized queries and stored procedures.</w:t>
      </w:r>
    </w:p>
    <w:p w14:paraId="0839B640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Proficient in CRUD operations, ensuring smooth database interactions and data persistence.</w:t>
      </w:r>
    </w:p>
    <w:p w14:paraId="29115ED6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Expertise in SQLAlchemy ORM for database modeling, schema definition, and query optimization.</w:t>
      </w:r>
    </w:p>
    <w:p w14:paraId="1A700A51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Implemented CRUD operations using SQLAlchemy ORM, optimizing performance through lazy loading, eager loading, and bulk inserts.</w:t>
      </w:r>
    </w:p>
    <w:p w14:paraId="57487F58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Experience in Alembic migrations for seamless database schema versioning and updates in production environments.</w:t>
      </w:r>
    </w:p>
    <w:p w14:paraId="134A3C79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lastRenderedPageBreak/>
        <w:t>Designed and implemented database migrations, including schema changes, column additions, and index optimizations.</w:t>
      </w:r>
    </w:p>
    <w:p w14:paraId="21FE97D8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Ensured data consistency and rollback strategies using Alembic during migration failures.</w:t>
      </w:r>
    </w:p>
    <w:p w14:paraId="3F14018D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Strong experience in writing unit and integration tests using Pytest to validate API endpoints and database operations.</w:t>
      </w:r>
    </w:p>
    <w:p w14:paraId="7D8C4E05" w14:textId="69F5CB05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 xml:space="preserve">Developed mocking and patching techniques using </w:t>
      </w:r>
      <w:r w:rsidR="00014F39" w:rsidRPr="008C020A">
        <w:rPr>
          <w:sz w:val="24"/>
          <w:szCs w:val="24"/>
          <w:lang w:eastAsia="zh-CN"/>
        </w:rPr>
        <w:t>unittest. mock</w:t>
      </w:r>
      <w:r w:rsidRPr="008C020A">
        <w:rPr>
          <w:sz w:val="24"/>
          <w:szCs w:val="24"/>
          <w:lang w:eastAsia="zh-CN"/>
        </w:rPr>
        <w:t xml:space="preserve"> and pytest-mock to simulate external dependencies.</w:t>
      </w:r>
    </w:p>
    <w:p w14:paraId="0A9A00D1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Implemented test fixtures and parameterized tests for improving test efficiency and reusability.</w:t>
      </w:r>
    </w:p>
    <w:p w14:paraId="09F578BF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Strong experience in writing and optimizing SQL queries using Python-based database connectors such as SQLAlchemy, psycopg2, pyodbc, and MySQL Connector.</w:t>
      </w:r>
    </w:p>
    <w:p w14:paraId="2925E851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Implemented stored procedures, functions, and triggers using Python and SQL to automate complex data processing tasks.</w:t>
      </w:r>
    </w:p>
    <w:p w14:paraId="2E4E365B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Experience in query performance tuning by analyzing execution plans, indexing strategies, and partitioning large tables.</w:t>
      </w:r>
    </w:p>
    <w:p w14:paraId="09880D1D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Developed Python scripts for ETL (Extract, Transform, Load) processes, handling large-scale data ingestion and transformation.</w:t>
      </w:r>
    </w:p>
    <w:p w14:paraId="6A80810D" w14:textId="430E4E64" w:rsidR="00042B34" w:rsidRPr="00042B34" w:rsidRDefault="00791FB2" w:rsidP="00042B34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 xml:space="preserve">Worked with pandas and SQLAlchemy to efficiently process, clean, and store large </w:t>
      </w:r>
    </w:p>
    <w:p w14:paraId="436BD306" w14:textId="1718BF0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datasets in relational databases.</w:t>
      </w:r>
    </w:p>
    <w:p w14:paraId="1A8B5D95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Designed and implemented automated data archival and purge strategies using Python and SQL to maintain database efficiency.</w:t>
      </w:r>
    </w:p>
    <w:p w14:paraId="6F91CCC8" w14:textId="77777777" w:rsidR="008C020A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Strong analytical and problem-solving skills with a proactive approach to debugging and troubleshooting.</w:t>
      </w:r>
    </w:p>
    <w:p w14:paraId="0AC71953" w14:textId="476A0293" w:rsidR="00F35331" w:rsidRPr="008C020A" w:rsidRDefault="00791FB2" w:rsidP="008C020A">
      <w:pPr>
        <w:pStyle w:val="ListParagraph"/>
        <w:numPr>
          <w:ilvl w:val="0"/>
          <w:numId w:val="9"/>
        </w:numPr>
        <w:spacing w:after="20" w:line="276" w:lineRule="auto"/>
        <w:contextualSpacing/>
        <w:jc w:val="both"/>
        <w:rPr>
          <w:sz w:val="24"/>
          <w:szCs w:val="24"/>
          <w:lang w:eastAsia="zh-CN"/>
        </w:rPr>
      </w:pPr>
      <w:r w:rsidRPr="008C020A">
        <w:rPr>
          <w:sz w:val="24"/>
          <w:szCs w:val="24"/>
          <w:lang w:eastAsia="zh-CN"/>
        </w:rPr>
        <w:t>Excellent interpersonal and communication skills, with the ability to work independently and in team environments.</w:t>
      </w:r>
    </w:p>
    <w:p w14:paraId="0D475663" w14:textId="77777777" w:rsidR="00904AF1" w:rsidRDefault="00904AF1" w:rsidP="00904AF1">
      <w:pPr>
        <w:spacing w:line="276" w:lineRule="auto"/>
        <w:ind w:left="360"/>
        <w:jc w:val="both"/>
      </w:pPr>
    </w:p>
    <w:p w14:paraId="04C9C0DA" w14:textId="77777777" w:rsidR="00904AF1" w:rsidRDefault="00904AF1" w:rsidP="00904AF1">
      <w:pPr>
        <w:spacing w:line="276" w:lineRule="auto"/>
        <w:ind w:left="360"/>
        <w:jc w:val="both"/>
      </w:pPr>
    </w:p>
    <w:p w14:paraId="132346CB" w14:textId="77777777" w:rsidR="00BC27DD" w:rsidRPr="00415B1D" w:rsidRDefault="00791FB2" w:rsidP="00904AF1">
      <w:pPr>
        <w:pStyle w:val="BodyText2"/>
        <w:shd w:val="clear" w:color="auto" w:fill="E6E6E6"/>
        <w:spacing w:line="276" w:lineRule="auto"/>
        <w:ind w:left="0" w:right="-900"/>
        <w:rPr>
          <w:rFonts w:ascii="Times New Roman" w:hAnsi="Times New Roman" w:cs="Times New Roman"/>
          <w:color w:val="1F4E79" w:themeColor="accent5" w:themeShade="80"/>
          <w:sz w:val="28"/>
          <w:szCs w:val="28"/>
          <w:lang w:val="en-GB"/>
        </w:rPr>
      </w:pPr>
      <w:r w:rsidRPr="00415B1D">
        <w:rPr>
          <w:rFonts w:ascii="Times New Roman" w:hAnsi="Times New Roman" w:cs="Times New Roman"/>
          <w:color w:val="1F4E79" w:themeColor="accent5" w:themeShade="80"/>
          <w:sz w:val="28"/>
          <w:szCs w:val="28"/>
          <w:lang w:val="en-GB"/>
        </w:rPr>
        <w:t xml:space="preserve">Work </w:t>
      </w:r>
      <w:r w:rsidR="00F35331" w:rsidRPr="00415B1D">
        <w:rPr>
          <w:rFonts w:ascii="Times New Roman" w:hAnsi="Times New Roman" w:cs="Times New Roman"/>
          <w:color w:val="1F4E79" w:themeColor="accent5" w:themeShade="80"/>
          <w:sz w:val="28"/>
          <w:szCs w:val="28"/>
          <w:lang w:val="en-GB"/>
        </w:rPr>
        <w:t>Experience</w:t>
      </w:r>
    </w:p>
    <w:p w14:paraId="10203165" w14:textId="2421503C" w:rsidR="00415B1D" w:rsidRPr="00904AF1" w:rsidRDefault="00791FB2" w:rsidP="00904AF1">
      <w:pPr>
        <w:spacing w:line="276" w:lineRule="auto"/>
        <w:jc w:val="both"/>
      </w:pPr>
      <w:r w:rsidRPr="00904AF1">
        <w:t xml:space="preserve">As a Python analyst I am </w:t>
      </w:r>
      <w:r w:rsidR="00977A85" w:rsidRPr="00904AF1">
        <w:t>working</w:t>
      </w:r>
      <w:r w:rsidRPr="00904AF1">
        <w:t xml:space="preserve"> in Mphasis from 3rd April </w:t>
      </w:r>
      <w:r w:rsidR="008A2C22">
        <w:t xml:space="preserve">2020 to </w:t>
      </w:r>
      <w:r w:rsidR="00CE2811">
        <w:t>till now</w:t>
      </w:r>
      <w:r w:rsidR="00A64068" w:rsidRPr="00904AF1">
        <w:t>.</w:t>
      </w:r>
    </w:p>
    <w:p w14:paraId="1E84C98A" w14:textId="77777777" w:rsidR="00904AF1" w:rsidRDefault="00904AF1" w:rsidP="00904AF1">
      <w:pPr>
        <w:spacing w:line="276" w:lineRule="auto"/>
        <w:jc w:val="both"/>
      </w:pPr>
    </w:p>
    <w:p w14:paraId="1333911D" w14:textId="77777777" w:rsidR="00415B1D" w:rsidRDefault="00415B1D" w:rsidP="00904AF1">
      <w:pPr>
        <w:spacing w:line="276" w:lineRule="auto"/>
        <w:jc w:val="both"/>
      </w:pPr>
    </w:p>
    <w:tbl>
      <w:tblPr>
        <w:tblpPr w:leftFromText="180" w:rightFromText="180" w:vertAnchor="page" w:horzAnchor="margin" w:tblpY="5079"/>
        <w:tblW w:w="9459" w:type="dxa"/>
        <w:tblLayout w:type="fixed"/>
        <w:tblLook w:val="0000" w:firstRow="0" w:lastRow="0" w:firstColumn="0" w:lastColumn="0" w:noHBand="0" w:noVBand="0"/>
      </w:tblPr>
      <w:tblGrid>
        <w:gridCol w:w="3618"/>
        <w:gridCol w:w="5841"/>
      </w:tblGrid>
      <w:tr w:rsidR="00337509" w14:paraId="5A952251" w14:textId="77777777" w:rsidTr="00904AF1">
        <w:trPr>
          <w:trHeight w:val="471"/>
        </w:trPr>
        <w:tc>
          <w:tcPr>
            <w:tcW w:w="3618" w:type="dxa"/>
            <w:shd w:val="clear" w:color="auto" w:fill="auto"/>
            <w:vAlign w:val="center"/>
          </w:tcPr>
          <w:p w14:paraId="7FA89932" w14:textId="77777777" w:rsidR="00904AF1" w:rsidRPr="0011069C" w:rsidRDefault="00791FB2" w:rsidP="00904AF1">
            <w:pPr>
              <w:pStyle w:val="BodyText2"/>
              <w:shd w:val="clear" w:color="auto" w:fill="E6E6E6"/>
              <w:spacing w:line="276" w:lineRule="auto"/>
              <w:ind w:left="0" w:right="-900"/>
              <w:rPr>
                <w:rFonts w:ascii="Times New Roman" w:hAnsi="Times New Roman" w:cs="Times New Roman"/>
                <w:color w:val="1F4E79" w:themeColor="accent5" w:themeShade="80"/>
                <w:sz w:val="28"/>
                <w:szCs w:val="28"/>
                <w:lang w:val="en-GB"/>
              </w:rPr>
            </w:pPr>
            <w:r w:rsidRPr="0011069C">
              <w:rPr>
                <w:rFonts w:ascii="Times New Roman" w:hAnsi="Times New Roman" w:cs="Times New Roman"/>
                <w:color w:val="1F4E79" w:themeColor="accent5" w:themeShade="80"/>
                <w:sz w:val="28"/>
                <w:szCs w:val="28"/>
                <w:lang w:val="en-GB"/>
              </w:rPr>
              <w:lastRenderedPageBreak/>
              <w:t>Technical skills:</w:t>
            </w:r>
          </w:p>
          <w:p w14:paraId="020A0D00" w14:textId="77777777" w:rsidR="00904AF1" w:rsidRPr="00415B1D" w:rsidRDefault="00904AF1" w:rsidP="00904AF1">
            <w:pPr>
              <w:snapToGrid w:val="0"/>
              <w:spacing w:line="276" w:lineRule="auto"/>
              <w:jc w:val="both"/>
              <w:rPr>
                <w:color w:val="000000"/>
              </w:rPr>
            </w:pPr>
          </w:p>
          <w:p w14:paraId="0BD0BEB8" w14:textId="77777777" w:rsidR="00904AF1" w:rsidRPr="00415B1D" w:rsidRDefault="00791FB2" w:rsidP="00904AF1">
            <w:pPr>
              <w:snapToGrid w:val="0"/>
              <w:spacing w:line="276" w:lineRule="auto"/>
              <w:jc w:val="both"/>
              <w:rPr>
                <w:color w:val="000000"/>
              </w:rPr>
            </w:pPr>
            <w:r w:rsidRPr="00415B1D">
              <w:rPr>
                <w:color w:val="000000"/>
              </w:rPr>
              <w:t>Platforms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623155FC" w14:textId="77777777" w:rsidR="00904AF1" w:rsidRPr="00415B1D" w:rsidRDefault="00904AF1" w:rsidP="00904AF1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</w:p>
          <w:p w14:paraId="19BC86C8" w14:textId="77777777" w:rsidR="00904AF1" w:rsidRPr="00415B1D" w:rsidRDefault="00904AF1" w:rsidP="00904AF1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</w:p>
          <w:p w14:paraId="708B5F26" w14:textId="77777777" w:rsidR="00904AF1" w:rsidRPr="00415B1D" w:rsidRDefault="00904AF1" w:rsidP="00904AF1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</w:p>
          <w:p w14:paraId="2DCE335C" w14:textId="64DD19A8" w:rsidR="00904AF1" w:rsidRPr="00415B1D" w:rsidRDefault="00014F39" w:rsidP="00904AF1">
            <w:pPr>
              <w:snapToGrid w:val="0"/>
              <w:spacing w:line="276" w:lineRule="auto"/>
              <w:jc w:val="both"/>
            </w:pPr>
            <w:r w:rsidRPr="00415B1D">
              <w:rPr>
                <w:rFonts w:eastAsia="MS UI Gothic"/>
                <w:lang w:eastAsia="en-US"/>
              </w:rPr>
              <w:t>: Windows</w:t>
            </w:r>
            <w:r w:rsidR="00791FB2" w:rsidRPr="00415B1D">
              <w:rPr>
                <w:rFonts w:eastAsia="MS UI Gothic"/>
                <w:lang w:eastAsia="en-US"/>
              </w:rPr>
              <w:t>, Linux, Ubuntu</w:t>
            </w:r>
          </w:p>
        </w:tc>
      </w:tr>
      <w:tr w:rsidR="00337509" w14:paraId="3FBB316A" w14:textId="77777777" w:rsidTr="00904AF1">
        <w:trPr>
          <w:trHeight w:val="471"/>
        </w:trPr>
        <w:tc>
          <w:tcPr>
            <w:tcW w:w="3618" w:type="dxa"/>
            <w:shd w:val="clear" w:color="auto" w:fill="auto"/>
            <w:vAlign w:val="center"/>
          </w:tcPr>
          <w:p w14:paraId="26526BB9" w14:textId="77777777" w:rsidR="00904AF1" w:rsidRPr="00415B1D" w:rsidRDefault="00791FB2" w:rsidP="00904AF1">
            <w:pPr>
              <w:snapToGrid w:val="0"/>
              <w:spacing w:line="276" w:lineRule="auto"/>
              <w:jc w:val="both"/>
              <w:rPr>
                <w:color w:val="000000"/>
              </w:rPr>
            </w:pPr>
            <w:r w:rsidRPr="00415B1D">
              <w:rPr>
                <w:color w:val="000000"/>
              </w:rPr>
              <w:t>Languages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42FB5A12" w14:textId="3AF288BD" w:rsidR="00904AF1" w:rsidRPr="00415B1D" w:rsidRDefault="00014F39" w:rsidP="001E001F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  <w:r w:rsidRPr="00415B1D">
              <w:rPr>
                <w:rFonts w:eastAsia="MS UI Gothic"/>
                <w:lang w:eastAsia="en-US"/>
              </w:rPr>
              <w:t>: Python (</w:t>
            </w:r>
            <w:r w:rsidR="001E001F">
              <w:rPr>
                <w:rFonts w:eastAsia="MS UI Gothic"/>
                <w:lang w:eastAsia="en-US"/>
              </w:rPr>
              <w:t>3.13, 3.12, 3.10, 3.9</w:t>
            </w:r>
            <w:r w:rsidR="00791FB2" w:rsidRPr="00415B1D">
              <w:rPr>
                <w:rFonts w:eastAsia="MS UI Gothic"/>
                <w:lang w:eastAsia="en-US"/>
              </w:rPr>
              <w:t xml:space="preserve">), </w:t>
            </w:r>
            <w:r w:rsidR="00645AA6">
              <w:rPr>
                <w:rFonts w:eastAsia="MS UI Gothic"/>
                <w:lang w:eastAsia="en-US"/>
              </w:rPr>
              <w:t xml:space="preserve">Pytest, </w:t>
            </w:r>
            <w:r w:rsidR="00791FB2" w:rsidRPr="00415B1D">
              <w:rPr>
                <w:rFonts w:eastAsia="MS UI Gothic"/>
                <w:lang w:eastAsia="en-US"/>
              </w:rPr>
              <w:t>Pandas, Numpy</w:t>
            </w:r>
          </w:p>
        </w:tc>
      </w:tr>
      <w:tr w:rsidR="00337509" w14:paraId="18F2086B" w14:textId="77777777" w:rsidTr="00904AF1">
        <w:trPr>
          <w:trHeight w:val="438"/>
        </w:trPr>
        <w:tc>
          <w:tcPr>
            <w:tcW w:w="3618" w:type="dxa"/>
            <w:shd w:val="clear" w:color="auto" w:fill="auto"/>
            <w:vAlign w:val="center"/>
          </w:tcPr>
          <w:p w14:paraId="0B639749" w14:textId="77777777" w:rsidR="00904AF1" w:rsidRPr="00415B1D" w:rsidRDefault="00791FB2" w:rsidP="00904AF1">
            <w:pPr>
              <w:snapToGrid w:val="0"/>
              <w:spacing w:line="276" w:lineRule="auto"/>
              <w:jc w:val="both"/>
              <w:rPr>
                <w:color w:val="000000"/>
                <w:lang w:val="fr-FR"/>
              </w:rPr>
            </w:pPr>
            <w:r w:rsidRPr="00415B1D">
              <w:t>Web Technologies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06AF94F4" w14:textId="7EC7B47D" w:rsidR="00904AF1" w:rsidRPr="00415B1D" w:rsidRDefault="00014F39" w:rsidP="00904AF1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  <w:r w:rsidRPr="00415B1D">
              <w:rPr>
                <w:rFonts w:eastAsia="MS UI Gothic"/>
                <w:lang w:eastAsia="en-US"/>
              </w:rPr>
              <w:t>: Html</w:t>
            </w:r>
            <w:r w:rsidR="00791FB2" w:rsidRPr="00415B1D">
              <w:rPr>
                <w:rFonts w:eastAsia="MS UI Gothic"/>
                <w:lang w:eastAsia="en-US"/>
              </w:rPr>
              <w:t>, CSS, Bootstrap</w:t>
            </w:r>
          </w:p>
        </w:tc>
      </w:tr>
      <w:tr w:rsidR="00337509" w14:paraId="0F2A1500" w14:textId="77777777" w:rsidTr="00904AF1">
        <w:trPr>
          <w:trHeight w:val="438"/>
        </w:trPr>
        <w:tc>
          <w:tcPr>
            <w:tcW w:w="3618" w:type="dxa"/>
            <w:shd w:val="clear" w:color="auto" w:fill="auto"/>
            <w:vAlign w:val="center"/>
          </w:tcPr>
          <w:p w14:paraId="1839B80E" w14:textId="77777777" w:rsidR="00904AF1" w:rsidRPr="00415B1D" w:rsidRDefault="00791FB2" w:rsidP="00904AF1">
            <w:pPr>
              <w:snapToGrid w:val="0"/>
              <w:spacing w:line="276" w:lineRule="auto"/>
              <w:jc w:val="both"/>
            </w:pPr>
            <w:r w:rsidRPr="00415B1D">
              <w:t>Web Framework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7956B9FD" w14:textId="7475EF67" w:rsidR="00904AF1" w:rsidRPr="00415B1D" w:rsidRDefault="00791FB2" w:rsidP="00904AF1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  <w:r w:rsidRPr="00415B1D">
              <w:rPr>
                <w:rFonts w:eastAsia="MS UI Gothic"/>
                <w:lang w:eastAsia="en-US"/>
              </w:rPr>
              <w:t>: Fast API</w:t>
            </w:r>
            <w:r w:rsidR="001E001F">
              <w:rPr>
                <w:rFonts w:eastAsia="MS UI Gothic"/>
                <w:lang w:eastAsia="en-US"/>
              </w:rPr>
              <w:t>, RestAPI</w:t>
            </w:r>
          </w:p>
        </w:tc>
      </w:tr>
      <w:tr w:rsidR="00337509" w14:paraId="4DF733CB" w14:textId="77777777" w:rsidTr="00904AF1">
        <w:trPr>
          <w:trHeight w:val="438"/>
        </w:trPr>
        <w:tc>
          <w:tcPr>
            <w:tcW w:w="3618" w:type="dxa"/>
            <w:shd w:val="clear" w:color="auto" w:fill="auto"/>
            <w:vAlign w:val="center"/>
          </w:tcPr>
          <w:p w14:paraId="5C745EAA" w14:textId="77777777" w:rsidR="00904AF1" w:rsidRPr="00415B1D" w:rsidRDefault="00791FB2" w:rsidP="00904AF1">
            <w:pPr>
              <w:snapToGrid w:val="0"/>
              <w:spacing w:line="276" w:lineRule="auto"/>
              <w:jc w:val="both"/>
            </w:pPr>
            <w:r w:rsidRPr="00415B1D">
              <w:t>Tools/IDE</w:t>
            </w:r>
            <w:r w:rsidRPr="00415B1D">
              <w:rPr>
                <w:rFonts w:eastAsia="Verdana"/>
              </w:rPr>
              <w:t>’</w:t>
            </w:r>
            <w:r w:rsidRPr="00415B1D">
              <w:t>s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77608C67" w14:textId="5EB70A8A" w:rsidR="00904AF1" w:rsidRPr="00415B1D" w:rsidRDefault="00791FB2" w:rsidP="001E001F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  <w:r w:rsidRPr="00415B1D">
              <w:rPr>
                <w:rFonts w:eastAsia="MS UI Gothic"/>
                <w:lang w:eastAsia="en-US"/>
              </w:rPr>
              <w:t xml:space="preserve">: PyCharm, </w:t>
            </w:r>
            <w:r w:rsidR="001E001F">
              <w:rPr>
                <w:rFonts w:eastAsia="MS UI Gothic"/>
                <w:lang w:eastAsia="en-US"/>
              </w:rPr>
              <w:t>VSCode</w:t>
            </w:r>
          </w:p>
        </w:tc>
      </w:tr>
      <w:tr w:rsidR="00337509" w14:paraId="2C9DB71E" w14:textId="77777777" w:rsidTr="00904AF1">
        <w:trPr>
          <w:trHeight w:val="438"/>
        </w:trPr>
        <w:tc>
          <w:tcPr>
            <w:tcW w:w="3618" w:type="dxa"/>
            <w:shd w:val="clear" w:color="auto" w:fill="auto"/>
            <w:vAlign w:val="center"/>
          </w:tcPr>
          <w:p w14:paraId="1F8ACDA3" w14:textId="77777777" w:rsidR="00904AF1" w:rsidRPr="00415B1D" w:rsidRDefault="00791FB2" w:rsidP="00904AF1">
            <w:pPr>
              <w:snapToGrid w:val="0"/>
              <w:spacing w:line="276" w:lineRule="auto"/>
              <w:jc w:val="both"/>
            </w:pPr>
            <w:r w:rsidRPr="00415B1D">
              <w:t>Performance Testing Tools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2AFFA65B" w14:textId="22A17C9E" w:rsidR="00904AF1" w:rsidRPr="00415B1D" w:rsidRDefault="00014F39" w:rsidP="00904AF1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  <w:r w:rsidRPr="00415B1D">
              <w:rPr>
                <w:rFonts w:eastAsia="MS UI Gothic"/>
                <w:lang w:eastAsia="en-US"/>
              </w:rPr>
              <w:t>: Load</w:t>
            </w:r>
            <w:r w:rsidR="00791FB2" w:rsidRPr="00415B1D">
              <w:rPr>
                <w:rFonts w:eastAsia="MS UI Gothic"/>
                <w:lang w:eastAsia="en-US"/>
              </w:rPr>
              <w:t xml:space="preserve"> Runner,</w:t>
            </w:r>
            <w:r w:rsidR="00112A04">
              <w:rPr>
                <w:rFonts w:eastAsia="MS UI Gothic"/>
                <w:lang w:eastAsia="en-US"/>
              </w:rPr>
              <w:t xml:space="preserve"> JMeeter,</w:t>
            </w:r>
            <w:r w:rsidR="00791FB2" w:rsidRPr="00415B1D">
              <w:rPr>
                <w:rFonts w:eastAsia="MS UI Gothic"/>
                <w:lang w:eastAsia="en-US"/>
              </w:rPr>
              <w:t xml:space="preserve"> Performance Center</w:t>
            </w:r>
          </w:p>
        </w:tc>
      </w:tr>
      <w:tr w:rsidR="00337509" w14:paraId="18A52C91" w14:textId="77777777" w:rsidTr="00904AF1">
        <w:trPr>
          <w:trHeight w:val="438"/>
        </w:trPr>
        <w:tc>
          <w:tcPr>
            <w:tcW w:w="3618" w:type="dxa"/>
            <w:shd w:val="clear" w:color="auto" w:fill="auto"/>
            <w:vAlign w:val="center"/>
          </w:tcPr>
          <w:p w14:paraId="3986CD5F" w14:textId="77777777" w:rsidR="00904AF1" w:rsidRPr="00415B1D" w:rsidRDefault="00791FB2" w:rsidP="00904AF1">
            <w:pPr>
              <w:snapToGrid w:val="0"/>
              <w:spacing w:line="276" w:lineRule="auto"/>
              <w:jc w:val="both"/>
              <w:rPr>
                <w:color w:val="000000"/>
              </w:rPr>
            </w:pPr>
            <w:r w:rsidRPr="00415B1D">
              <w:rPr>
                <w:color w:val="000000"/>
              </w:rPr>
              <w:t>Databases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03817654" w14:textId="77777777" w:rsidR="00904AF1" w:rsidRPr="00415B1D" w:rsidRDefault="00791FB2" w:rsidP="00904AF1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  <w:r w:rsidRPr="00415B1D">
              <w:rPr>
                <w:rFonts w:eastAsia="MS UI Gothic"/>
                <w:lang w:eastAsia="en-US"/>
              </w:rPr>
              <w:t>: Oracle, MySQL, Teradata, Postgresql.</w:t>
            </w:r>
          </w:p>
        </w:tc>
      </w:tr>
      <w:tr w:rsidR="00337509" w14:paraId="002E8FEF" w14:textId="77777777" w:rsidTr="00904AF1">
        <w:trPr>
          <w:trHeight w:val="438"/>
        </w:trPr>
        <w:tc>
          <w:tcPr>
            <w:tcW w:w="3618" w:type="dxa"/>
            <w:shd w:val="clear" w:color="auto" w:fill="auto"/>
            <w:vAlign w:val="center"/>
          </w:tcPr>
          <w:p w14:paraId="13AB650F" w14:textId="77777777" w:rsidR="00904AF1" w:rsidRPr="00415B1D" w:rsidRDefault="00791FB2" w:rsidP="00904AF1">
            <w:pPr>
              <w:snapToGrid w:val="0"/>
              <w:spacing w:line="276" w:lineRule="auto"/>
              <w:jc w:val="both"/>
            </w:pPr>
            <w:r w:rsidRPr="00415B1D">
              <w:t>Cloud computing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3150B4A3" w14:textId="2444B7E0" w:rsidR="00904AF1" w:rsidRPr="00415B1D" w:rsidRDefault="00014F39" w:rsidP="00DB6E2A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  <w:r w:rsidRPr="00415B1D">
              <w:rPr>
                <w:rFonts w:eastAsia="MS UI Gothic"/>
                <w:lang w:eastAsia="en-US"/>
              </w:rPr>
              <w:t>: Microsoft</w:t>
            </w:r>
            <w:r w:rsidR="00791FB2" w:rsidRPr="00415B1D">
              <w:rPr>
                <w:rFonts w:eastAsia="MS UI Gothic"/>
                <w:lang w:eastAsia="en-US"/>
              </w:rPr>
              <w:t xml:space="preserve"> Azure</w:t>
            </w:r>
          </w:p>
        </w:tc>
      </w:tr>
      <w:tr w:rsidR="00337509" w14:paraId="475A27D7" w14:textId="77777777" w:rsidTr="00904AF1">
        <w:trPr>
          <w:trHeight w:val="438"/>
        </w:trPr>
        <w:tc>
          <w:tcPr>
            <w:tcW w:w="3618" w:type="dxa"/>
            <w:shd w:val="clear" w:color="auto" w:fill="auto"/>
            <w:vAlign w:val="center"/>
          </w:tcPr>
          <w:p w14:paraId="15547894" w14:textId="5E7A0891" w:rsidR="00904AF1" w:rsidRPr="00415B1D" w:rsidRDefault="00791FB2" w:rsidP="00904AF1">
            <w:pPr>
              <w:snapToGrid w:val="0"/>
              <w:spacing w:line="276" w:lineRule="auto"/>
              <w:jc w:val="both"/>
              <w:rPr>
                <w:color w:val="000000"/>
              </w:rPr>
            </w:pPr>
            <w:r w:rsidRPr="00415B1D">
              <w:t>Task Board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541771E6" w14:textId="77777777" w:rsidR="00904AF1" w:rsidRDefault="00791FB2" w:rsidP="00904AF1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  <w:r w:rsidRPr="00415B1D">
              <w:rPr>
                <w:rFonts w:eastAsia="MS UI Gothic"/>
                <w:lang w:eastAsia="en-US"/>
              </w:rPr>
              <w:t>: Jira, Version One</w:t>
            </w:r>
            <w:r w:rsidR="001E001F">
              <w:rPr>
                <w:rFonts w:eastAsia="MS UI Gothic"/>
                <w:lang w:eastAsia="en-US"/>
              </w:rPr>
              <w:t>, servicenow</w:t>
            </w:r>
          </w:p>
          <w:p w14:paraId="64A27472" w14:textId="00659526" w:rsidR="00014F39" w:rsidRPr="00415B1D" w:rsidRDefault="00014F39" w:rsidP="00904AF1">
            <w:pPr>
              <w:snapToGrid w:val="0"/>
              <w:spacing w:line="276" w:lineRule="auto"/>
              <w:jc w:val="both"/>
              <w:rPr>
                <w:rFonts w:eastAsia="MS UI Gothic"/>
                <w:lang w:eastAsia="en-US"/>
              </w:rPr>
            </w:pPr>
          </w:p>
        </w:tc>
      </w:tr>
    </w:tbl>
    <w:p w14:paraId="64D4AF56" w14:textId="4E575912" w:rsidR="00415B1D" w:rsidRPr="00415B1D" w:rsidRDefault="00791FB2" w:rsidP="00904AF1">
      <w:pPr>
        <w:pStyle w:val="BodyText2"/>
        <w:shd w:val="clear" w:color="auto" w:fill="E6E6E6"/>
        <w:spacing w:line="276" w:lineRule="auto"/>
        <w:ind w:left="0" w:right="-900"/>
        <w:rPr>
          <w:rFonts w:ascii="Times New Roman" w:hAnsi="Times New Roman" w:cs="Times New Roman"/>
          <w:color w:val="1F4E79" w:themeColor="accent5" w:themeShade="80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1F4E79" w:themeColor="accent5" w:themeShade="80"/>
          <w:sz w:val="28"/>
          <w:szCs w:val="28"/>
          <w:lang w:val="en-GB"/>
        </w:rPr>
        <w:t>Educational Qualification:</w:t>
      </w:r>
    </w:p>
    <w:p w14:paraId="4EA441D6" w14:textId="4CF5BC01" w:rsidR="00415B1D" w:rsidRPr="00415B1D" w:rsidRDefault="00791FB2" w:rsidP="00904AF1">
      <w:pPr>
        <w:spacing w:line="276" w:lineRule="auto"/>
        <w:jc w:val="both"/>
      </w:pPr>
      <w:r>
        <w:t xml:space="preserve">B </w:t>
      </w:r>
      <w:r w:rsidRPr="00415B1D">
        <w:t>Tech from Jawaharlal Nehru Technological University</w:t>
      </w:r>
      <w:r>
        <w:t xml:space="preserve"> Hyderabad </w:t>
      </w:r>
      <w:r w:rsidRPr="00415B1D">
        <w:t>in (2010-2014)</w:t>
      </w:r>
      <w:r w:rsidR="00014F39">
        <w:t>- (</w:t>
      </w:r>
      <w:r w:rsidR="00834EC7">
        <w:t xml:space="preserve">He was having gap in carrier as he was preparing for Government exams and started his own </w:t>
      </w:r>
      <w:r w:rsidR="00014F39">
        <w:t>business)</w:t>
      </w:r>
    </w:p>
    <w:p w14:paraId="2C660D9F" w14:textId="77777777" w:rsidR="006D6A78" w:rsidRPr="00415B1D" w:rsidRDefault="006D6A78" w:rsidP="00904AF1">
      <w:pPr>
        <w:spacing w:line="276" w:lineRule="auto"/>
        <w:ind w:left="720"/>
        <w:jc w:val="both"/>
      </w:pPr>
    </w:p>
    <w:p w14:paraId="4D3D51E1" w14:textId="77777777" w:rsidR="00A317AA" w:rsidRPr="00415B1D" w:rsidRDefault="00A317AA" w:rsidP="00904AF1">
      <w:pPr>
        <w:spacing w:line="276" w:lineRule="auto"/>
        <w:ind w:left="360"/>
        <w:jc w:val="both"/>
      </w:pPr>
    </w:p>
    <w:p w14:paraId="4E602C14" w14:textId="77777777" w:rsidR="00257845" w:rsidRPr="00415B1D" w:rsidRDefault="00257845" w:rsidP="00904AF1">
      <w:pPr>
        <w:spacing w:line="276" w:lineRule="auto"/>
        <w:jc w:val="both"/>
        <w:rPr>
          <w:rFonts w:eastAsia="Verdana"/>
          <w:spacing w:val="-5"/>
          <w:lang w:eastAsia="en-US"/>
        </w:rPr>
      </w:pPr>
    </w:p>
    <w:p w14:paraId="5A87E177" w14:textId="77777777" w:rsidR="00BA6B2B" w:rsidRDefault="00791FB2" w:rsidP="00904AF1">
      <w:pPr>
        <w:spacing w:line="276" w:lineRule="auto"/>
        <w:jc w:val="both"/>
        <w:rPr>
          <w:rFonts w:eastAsia="Verdana"/>
          <w:spacing w:val="-5"/>
          <w:lang w:eastAsia="en-US"/>
        </w:rPr>
      </w:pPr>
      <w:r w:rsidRPr="00415B1D">
        <w:rPr>
          <w:rFonts w:eastAsia="Verdana"/>
          <w:spacing w:val="-5"/>
          <w:lang w:eastAsia="en-US"/>
        </w:rPr>
        <w:t xml:space="preserve"> </w:t>
      </w:r>
    </w:p>
    <w:p w14:paraId="43F0F382" w14:textId="77777777" w:rsidR="00904AF1" w:rsidRDefault="00904AF1" w:rsidP="00904AF1">
      <w:pPr>
        <w:spacing w:line="276" w:lineRule="auto"/>
        <w:jc w:val="both"/>
        <w:rPr>
          <w:rFonts w:eastAsia="Verdana"/>
          <w:spacing w:val="-5"/>
          <w:lang w:eastAsia="en-US"/>
        </w:rPr>
      </w:pPr>
    </w:p>
    <w:p w14:paraId="579CD766" w14:textId="77777777" w:rsidR="00904AF1" w:rsidRDefault="00904AF1" w:rsidP="00904AF1">
      <w:pPr>
        <w:spacing w:line="276" w:lineRule="auto"/>
        <w:jc w:val="both"/>
        <w:rPr>
          <w:rFonts w:eastAsia="Verdana"/>
          <w:spacing w:val="-5"/>
          <w:lang w:eastAsia="en-US"/>
        </w:rPr>
      </w:pPr>
    </w:p>
    <w:p w14:paraId="1BBF06D4" w14:textId="7F8189A8" w:rsidR="00117B2C" w:rsidRPr="00415B1D" w:rsidRDefault="00791FB2" w:rsidP="00904AF1">
      <w:pPr>
        <w:snapToGrid w:val="0"/>
        <w:spacing w:line="276" w:lineRule="auto"/>
        <w:jc w:val="both"/>
        <w:rPr>
          <w:color w:val="1F4E79" w:themeColor="accent5" w:themeShade="80"/>
        </w:rPr>
      </w:pPr>
      <w:r w:rsidRPr="00415B1D">
        <w:rPr>
          <w:color w:val="1F4E79" w:themeColor="accent5" w:themeShade="80"/>
          <w:u w:val="single"/>
        </w:rPr>
        <w:t>Project Summary</w:t>
      </w:r>
      <w:r w:rsidRPr="00415B1D">
        <w:rPr>
          <w:color w:val="1F4E79" w:themeColor="accent5" w:themeShade="80"/>
        </w:rPr>
        <w:t>:</w:t>
      </w:r>
    </w:p>
    <w:p w14:paraId="0A75A8F8" w14:textId="77777777" w:rsidR="00E74FD4" w:rsidRPr="00415B1D" w:rsidRDefault="00E74FD4" w:rsidP="00904AF1">
      <w:pPr>
        <w:snapToGrid w:val="0"/>
        <w:spacing w:line="276" w:lineRule="auto"/>
        <w:jc w:val="both"/>
        <w:rPr>
          <w:color w:val="000000"/>
        </w:rPr>
      </w:pPr>
    </w:p>
    <w:p w14:paraId="5EDFDD2D" w14:textId="078CB31C" w:rsidR="00BA6B2B" w:rsidRPr="00415B1D" w:rsidRDefault="00791FB2" w:rsidP="00904AF1">
      <w:pPr>
        <w:pStyle w:val="BodyText2"/>
        <w:shd w:val="clear" w:color="auto" w:fill="E6E6E6"/>
        <w:spacing w:line="276" w:lineRule="auto"/>
        <w:ind w:left="0" w:right="-900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415B1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Project#</w:t>
      </w:r>
      <w:r w:rsidR="0036050E" w:rsidRPr="00415B1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1</w:t>
      </w:r>
      <w:r w:rsidRPr="00415B1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</w:t>
      </w:r>
    </w:p>
    <w:p w14:paraId="4D34F232" w14:textId="77777777" w:rsidR="00BA6B2B" w:rsidRPr="00415B1D" w:rsidRDefault="00791FB2" w:rsidP="00904AF1">
      <w:pPr>
        <w:pStyle w:val="BodyText"/>
        <w:spacing w:after="200" w:line="276" w:lineRule="auto"/>
        <w:ind w:left="0"/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</w:pP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Title</w:t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  <w:t>:</w:t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</w:r>
      <w:r w:rsidR="00A73151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Maersk Line</w:t>
      </w:r>
    </w:p>
    <w:p w14:paraId="033C42C2" w14:textId="395B9B67" w:rsidR="00BA6B2B" w:rsidRPr="00415B1D" w:rsidRDefault="00791FB2" w:rsidP="00904AF1">
      <w:pPr>
        <w:pStyle w:val="BodyText"/>
        <w:spacing w:after="200" w:line="276" w:lineRule="auto"/>
        <w:ind w:left="0"/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</w:pP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 xml:space="preserve">Duration </w:t>
      </w:r>
      <w:r w:rsidR="00171164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  <w:t>:</w:t>
      </w:r>
      <w:r w:rsidR="00171164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</w:r>
      <w:r w:rsidR="00A64068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March 2022 to till now</w:t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.</w:t>
      </w:r>
    </w:p>
    <w:p w14:paraId="39D9B0BE" w14:textId="77777777" w:rsidR="00BA6B2B" w:rsidRDefault="00791FB2" w:rsidP="00904AF1">
      <w:pPr>
        <w:pStyle w:val="BodyText"/>
        <w:spacing w:after="200" w:line="276" w:lineRule="auto"/>
        <w:ind w:left="0"/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</w:pP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Client</w:t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  <w:t>:</w:t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</w:r>
      <w:r w:rsidR="00A73151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Maersk Line</w:t>
      </w:r>
    </w:p>
    <w:p w14:paraId="7790B694" w14:textId="48607A91" w:rsidR="00D241E7" w:rsidRDefault="00791FB2" w:rsidP="001E001F">
      <w:pPr>
        <w:pStyle w:val="BodyText"/>
        <w:spacing w:after="200" w:line="276" w:lineRule="auto"/>
        <w:ind w:left="0"/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</w:pP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Environment</w:t>
      </w:r>
      <w:r w:rsidRPr="00415B1D">
        <w:rPr>
          <w:rFonts w:ascii="Times New Roman" w:hAnsi="Times New Roman" w:cs="Times New Roman"/>
          <w:sz w:val="24"/>
          <w:szCs w:val="24"/>
        </w:rPr>
        <w:tab/>
        <w:t>:</w:t>
      </w:r>
      <w:r w:rsidRPr="00415B1D">
        <w:rPr>
          <w:rFonts w:ascii="Times New Roman" w:hAnsi="Times New Roman" w:cs="Times New Roman"/>
          <w:sz w:val="24"/>
          <w:szCs w:val="24"/>
        </w:rPr>
        <w:tab/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Python</w:t>
      </w:r>
      <w:r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 xml:space="preserve"> 3.13</w:t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 xml:space="preserve">, </w:t>
      </w:r>
      <w:r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 xml:space="preserve">FastAPI </w:t>
      </w:r>
      <w:r w:rsidR="00014F39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0.115.8,</w:t>
      </w:r>
      <w:r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 xml:space="preserve"> Pandas, Numpy, SQL, PostgresSql, </w:t>
      </w:r>
      <w:r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</w:r>
      <w:r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</w:r>
      <w:r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  <w:t>AzureBlobStorage, Alembic, pytest, AppDynamics, AutoSys, GIT</w:t>
      </w:r>
    </w:p>
    <w:p w14:paraId="348F3AE0" w14:textId="77777777" w:rsidR="001E001F" w:rsidRPr="00415B1D" w:rsidRDefault="001E001F" w:rsidP="001E001F">
      <w:pPr>
        <w:pStyle w:val="BodyText"/>
        <w:spacing w:after="200" w:line="276" w:lineRule="auto"/>
        <w:ind w:left="0"/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</w:pPr>
    </w:p>
    <w:p w14:paraId="0DB986A7" w14:textId="4E73E1DD" w:rsidR="00A73151" w:rsidRPr="00415B1D" w:rsidRDefault="00791FB2" w:rsidP="00904AF1">
      <w:pPr>
        <w:pStyle w:val="BodyText"/>
        <w:spacing w:after="140" w:line="276" w:lineRule="auto"/>
        <w:ind w:left="0"/>
        <w:rPr>
          <w:rFonts w:ascii="Times New Roman" w:hAnsi="Times New Roman" w:cs="Times New Roman"/>
          <w:spacing w:val="0"/>
          <w:sz w:val="24"/>
          <w:szCs w:val="24"/>
        </w:rPr>
      </w:pPr>
      <w:r w:rsidRPr="00415B1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Description:</w:t>
      </w:r>
      <w:r w:rsidRPr="00415B1D">
        <w:rPr>
          <w:rFonts w:ascii="Times New Roman" w:hAnsi="Times New Roman" w:cs="Times New Roman"/>
          <w:sz w:val="24"/>
          <w:szCs w:val="24"/>
        </w:rPr>
        <w:tab/>
      </w:r>
      <w:r w:rsidR="00C37CDA" w:rsidRPr="00C37CDA">
        <w:rPr>
          <w:rFonts w:ascii="Times New Roman" w:hAnsi="Times New Roman" w:cs="Times New Roman"/>
          <w:bCs/>
          <w:spacing w:val="0"/>
          <w:sz w:val="24"/>
          <w:szCs w:val="24"/>
          <w:lang w:eastAsia="en-US"/>
        </w:rPr>
        <w:t>Maersk Line is a global leader in shipping and logistics, providing end-to-end supply chain solutions across international trade routes. As one of the largest container shipping companies, Maersk leverages cutting-edge technology and data-driven insights to optimize freight management, improve operational efficiency, and enhance global trade connectivity</w:t>
      </w:r>
      <w:r w:rsidR="00C37CDA">
        <w:t>.</w:t>
      </w:r>
    </w:p>
    <w:p w14:paraId="216F7A94" w14:textId="77777777" w:rsidR="00BA6B2B" w:rsidRPr="00415B1D" w:rsidRDefault="00791FB2" w:rsidP="00904AF1">
      <w:pPr>
        <w:pStyle w:val="BodyText"/>
        <w:spacing w:after="100" w:line="276" w:lineRule="auto"/>
        <w:ind w:left="0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415B1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Responsibilities:</w:t>
      </w:r>
    </w:p>
    <w:p w14:paraId="53AA0DC1" w14:textId="0E9888BA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lastRenderedPageBreak/>
        <w:t>Developed robust Python scripts to automate data processing, file handling, and system operations, increasing efficiency and reducing manual effort.</w:t>
      </w:r>
    </w:p>
    <w:p w14:paraId="3DDE8758" w14:textId="0972D1C7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t>Designed and implemented algorithms for data manipulation, processing, and analysis using Python’s standard libraries and data structures.</w:t>
      </w:r>
    </w:p>
    <w:p w14:paraId="1CFB19D5" w14:textId="11CF784A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t>Optimized code for performance and readability by leveraging advanced Python features such as generators, decorators, and context managers.</w:t>
      </w:r>
    </w:p>
    <w:p w14:paraId="681AB234" w14:textId="4C47313E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t>Handled data parsing and validation tasks, working with file formats like CSV, JSON, XML, and Excel using Python’s standard and third-party libraries.</w:t>
      </w:r>
    </w:p>
    <w:p w14:paraId="63336D13" w14:textId="72B62728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t xml:space="preserve">Developed unit tests using Python's </w:t>
      </w:r>
      <w:r w:rsidR="00904AF1" w:rsidRPr="00904AF1">
        <w:rPr>
          <w:bCs/>
          <w:sz w:val="24"/>
          <w:szCs w:val="24"/>
        </w:rPr>
        <w:t>Unit test</w:t>
      </w:r>
      <w:r w:rsidRPr="00904AF1">
        <w:rPr>
          <w:bCs/>
          <w:sz w:val="24"/>
          <w:szCs w:val="24"/>
        </w:rPr>
        <w:t xml:space="preserve"> framework to ensure code reliability and functionality.</w:t>
      </w:r>
    </w:p>
    <w:p w14:paraId="46EC593A" w14:textId="5C98F54D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t>Collaborated with team members to debug complex Python scripts and resolve runtime and logical errors.</w:t>
      </w:r>
    </w:p>
    <w:p w14:paraId="7427F26A" w14:textId="1A9D3DB8" w:rsidR="00A64068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bCs/>
          <w:sz w:val="24"/>
          <w:szCs w:val="24"/>
        </w:rPr>
      </w:pPr>
      <w:r w:rsidRPr="00904AF1">
        <w:rPr>
          <w:bCs/>
          <w:sz w:val="24"/>
          <w:szCs w:val="24"/>
        </w:rPr>
        <w:t>Implemented reusable Python modules to standardize functionality and streamline project development.</w:t>
      </w:r>
    </w:p>
    <w:p w14:paraId="1D5571CB" w14:textId="0B58953B" w:rsidR="00834EC7" w:rsidRPr="00014F39" w:rsidRDefault="00834EC7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bCs/>
          <w:sz w:val="24"/>
          <w:szCs w:val="24"/>
        </w:rPr>
      </w:pPr>
      <w:r w:rsidRPr="00834EC7">
        <w:rPr>
          <w:sz w:val="24"/>
          <w:szCs w:val="24"/>
        </w:rPr>
        <w:t xml:space="preserve">Integrated asynchronous programming using Python’s </w:t>
      </w:r>
      <w:r w:rsidRPr="00834EC7">
        <w:rPr>
          <w:rStyle w:val="HTMLCode"/>
          <w:rFonts w:ascii="Times New Roman" w:hAnsi="Times New Roman" w:cs="Times New Roman"/>
          <w:sz w:val="24"/>
          <w:szCs w:val="24"/>
        </w:rPr>
        <w:t>asyncio</w:t>
      </w:r>
      <w:r w:rsidRPr="00834EC7">
        <w:rPr>
          <w:sz w:val="24"/>
          <w:szCs w:val="24"/>
        </w:rPr>
        <w:t xml:space="preserve"> and </w:t>
      </w:r>
      <w:r w:rsidRPr="00834EC7">
        <w:rPr>
          <w:rStyle w:val="HTMLCode"/>
          <w:rFonts w:ascii="Times New Roman" w:hAnsi="Times New Roman" w:cs="Times New Roman"/>
          <w:sz w:val="24"/>
          <w:szCs w:val="24"/>
        </w:rPr>
        <w:t>concurrent. Futures</w:t>
      </w:r>
      <w:r w:rsidRPr="00834EC7">
        <w:rPr>
          <w:sz w:val="24"/>
          <w:szCs w:val="24"/>
        </w:rPr>
        <w:t xml:space="preserve"> to enhance performance in data processing and I/O-bound operations.</w:t>
      </w:r>
    </w:p>
    <w:p w14:paraId="6061A0F8" w14:textId="77777777" w:rsidR="00014F39" w:rsidRPr="00834EC7" w:rsidRDefault="00014F39" w:rsidP="00014F39">
      <w:pPr>
        <w:pStyle w:val="ListParagraph"/>
        <w:spacing w:line="276" w:lineRule="auto"/>
        <w:ind w:left="360"/>
        <w:rPr>
          <w:bCs/>
          <w:sz w:val="24"/>
          <w:szCs w:val="24"/>
        </w:rPr>
      </w:pPr>
    </w:p>
    <w:p w14:paraId="5AFE7180" w14:textId="4C65222C" w:rsidR="00BA6B2B" w:rsidRPr="00415B1D" w:rsidRDefault="00791FB2" w:rsidP="00904AF1">
      <w:pPr>
        <w:pStyle w:val="BodyText2"/>
        <w:shd w:val="clear" w:color="auto" w:fill="E6E6E6"/>
        <w:spacing w:line="276" w:lineRule="auto"/>
        <w:ind w:left="0" w:right="-900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415B1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Project#</w:t>
      </w:r>
      <w:r w:rsidR="0036050E" w:rsidRPr="00415B1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2</w:t>
      </w:r>
      <w:r w:rsidRPr="00415B1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</w:p>
    <w:p w14:paraId="6E5525AC" w14:textId="77777777" w:rsidR="00BA6B2B" w:rsidRPr="00415B1D" w:rsidRDefault="00791FB2" w:rsidP="00904AF1">
      <w:pPr>
        <w:pStyle w:val="BodyText"/>
        <w:spacing w:after="20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Title</w:t>
      </w:r>
      <w:r w:rsidRPr="00415B1D">
        <w:rPr>
          <w:rFonts w:ascii="Times New Roman" w:hAnsi="Times New Roman" w:cs="Times New Roman"/>
          <w:sz w:val="24"/>
          <w:szCs w:val="24"/>
        </w:rPr>
        <w:tab/>
      </w:r>
      <w:r w:rsidRPr="00415B1D">
        <w:rPr>
          <w:rFonts w:ascii="Times New Roman" w:hAnsi="Times New Roman" w:cs="Times New Roman"/>
          <w:sz w:val="24"/>
          <w:szCs w:val="24"/>
        </w:rPr>
        <w:tab/>
        <w:t>:</w:t>
      </w:r>
      <w:r w:rsidRPr="00415B1D">
        <w:rPr>
          <w:rFonts w:ascii="Times New Roman" w:hAnsi="Times New Roman" w:cs="Times New Roman"/>
          <w:sz w:val="24"/>
          <w:szCs w:val="24"/>
        </w:rPr>
        <w:tab/>
      </w:r>
      <w:r w:rsidR="001464E8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UnitedHealth Group</w:t>
      </w:r>
    </w:p>
    <w:p w14:paraId="53932015" w14:textId="752D5D8D" w:rsidR="00734875" w:rsidRPr="00415B1D" w:rsidRDefault="00791FB2" w:rsidP="00904AF1">
      <w:pPr>
        <w:pStyle w:val="BodyText"/>
        <w:spacing w:after="200" w:line="276" w:lineRule="auto"/>
        <w:ind w:left="0"/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</w:pP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Duration</w:t>
      </w:r>
      <w:r w:rsidR="007A2866" w:rsidRPr="00415B1D">
        <w:rPr>
          <w:rFonts w:ascii="Times New Roman" w:hAnsi="Times New Roman" w:cs="Times New Roman"/>
          <w:sz w:val="24"/>
          <w:szCs w:val="24"/>
        </w:rPr>
        <w:tab/>
        <w:t>:</w:t>
      </w:r>
      <w:r w:rsidR="007A2866" w:rsidRPr="00415B1D">
        <w:rPr>
          <w:rFonts w:ascii="Times New Roman" w:hAnsi="Times New Roman" w:cs="Times New Roman"/>
          <w:sz w:val="24"/>
          <w:szCs w:val="24"/>
        </w:rPr>
        <w:tab/>
      </w:r>
      <w:r w:rsidR="00A64068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April 2020 to April 2022</w:t>
      </w:r>
    </w:p>
    <w:p w14:paraId="4E42B559" w14:textId="77777777" w:rsidR="001842CD" w:rsidRPr="00415B1D" w:rsidRDefault="00791FB2" w:rsidP="00904AF1">
      <w:pPr>
        <w:pStyle w:val="BodyText"/>
        <w:spacing w:after="20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Client</w:t>
      </w:r>
      <w:r w:rsidRPr="00415B1D">
        <w:rPr>
          <w:rFonts w:ascii="Times New Roman" w:hAnsi="Times New Roman" w:cs="Times New Roman"/>
          <w:sz w:val="24"/>
          <w:szCs w:val="24"/>
        </w:rPr>
        <w:tab/>
      </w:r>
      <w:r w:rsidRPr="00415B1D">
        <w:rPr>
          <w:rFonts w:ascii="Times New Roman" w:hAnsi="Times New Roman" w:cs="Times New Roman"/>
          <w:sz w:val="24"/>
          <w:szCs w:val="24"/>
        </w:rPr>
        <w:tab/>
        <w:t>:</w:t>
      </w:r>
      <w:r w:rsidRPr="00415B1D">
        <w:rPr>
          <w:rFonts w:ascii="Times New Roman" w:hAnsi="Times New Roman" w:cs="Times New Roman"/>
          <w:sz w:val="24"/>
          <w:szCs w:val="24"/>
        </w:rPr>
        <w:tab/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UnitedHealth Group</w:t>
      </w:r>
    </w:p>
    <w:p w14:paraId="7033EA80" w14:textId="7BC913BC" w:rsidR="00734875" w:rsidRPr="00415B1D" w:rsidRDefault="00791FB2" w:rsidP="00904AF1">
      <w:pPr>
        <w:pStyle w:val="BodyText"/>
        <w:spacing w:after="200" w:line="276" w:lineRule="auto"/>
        <w:ind w:left="0"/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</w:pP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Environment</w:t>
      </w:r>
      <w:r w:rsidRPr="00415B1D">
        <w:rPr>
          <w:rFonts w:ascii="Times New Roman" w:hAnsi="Times New Roman" w:cs="Times New Roman"/>
          <w:sz w:val="24"/>
          <w:szCs w:val="24"/>
        </w:rPr>
        <w:tab/>
        <w:t>:</w:t>
      </w:r>
      <w:r w:rsidRPr="00415B1D">
        <w:rPr>
          <w:rFonts w:ascii="Times New Roman" w:hAnsi="Times New Roman" w:cs="Times New Roman"/>
          <w:sz w:val="24"/>
          <w:szCs w:val="24"/>
        </w:rPr>
        <w:tab/>
      </w:r>
      <w:r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Python</w:t>
      </w:r>
      <w:r w:rsidR="008659C4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 xml:space="preserve"> 3.12</w:t>
      </w:r>
      <w:r w:rsidR="00210DAA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 xml:space="preserve">, </w:t>
      </w:r>
      <w:r w:rsidR="006D548C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 xml:space="preserve">restful API’s, </w:t>
      </w:r>
      <w:r w:rsidR="00210DAA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SQL</w:t>
      </w:r>
      <w:r w:rsidR="001E001F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, Tera data</w:t>
      </w:r>
      <w:r w:rsidR="007760EC" w:rsidRPr="00415B1D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>, Oracle, PyCharm, GIT</w:t>
      </w:r>
      <w:r w:rsidR="001E001F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 xml:space="preserve">, </w:t>
      </w:r>
      <w:r w:rsidR="001E001F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</w:r>
      <w:r w:rsidR="001E001F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</w:r>
      <w:r w:rsidR="001E001F">
        <w:rPr>
          <w:rFonts w:ascii="Times New Roman" w:eastAsia="MS UI Gothic" w:hAnsi="Times New Roman" w:cs="Times New Roman"/>
          <w:spacing w:val="0"/>
          <w:sz w:val="24"/>
          <w:szCs w:val="24"/>
          <w:lang w:eastAsia="en-US"/>
        </w:rPr>
        <w:tab/>
        <w:t>Control M, Talend</w:t>
      </w:r>
    </w:p>
    <w:p w14:paraId="12B8222B" w14:textId="0A539C87" w:rsidR="00BA6B2B" w:rsidRPr="00415B1D" w:rsidRDefault="00791FB2" w:rsidP="00904AF1">
      <w:pPr>
        <w:pStyle w:val="BodyText"/>
        <w:spacing w:after="140" w:line="276" w:lineRule="auto"/>
        <w:ind w:left="0"/>
        <w:rPr>
          <w:rFonts w:ascii="Times New Roman" w:hAnsi="Times New Roman" w:cs="Times New Roman"/>
          <w:spacing w:val="0"/>
          <w:sz w:val="24"/>
          <w:szCs w:val="24"/>
        </w:rPr>
      </w:pPr>
      <w:r w:rsidRPr="00415B1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Description:</w:t>
      </w:r>
      <w:r w:rsidRPr="00415B1D">
        <w:rPr>
          <w:rFonts w:ascii="Times New Roman" w:hAnsi="Times New Roman" w:cs="Times New Roman"/>
          <w:sz w:val="24"/>
          <w:szCs w:val="24"/>
        </w:rPr>
        <w:tab/>
      </w:r>
      <w:r w:rsidR="00042B34" w:rsidRPr="00042B34">
        <w:rPr>
          <w:rFonts w:ascii="Times New Roman" w:hAnsi="Times New Roman" w:cs="Times New Roman"/>
          <w:bCs/>
          <w:spacing w:val="0"/>
          <w:sz w:val="24"/>
          <w:szCs w:val="24"/>
          <w:lang w:eastAsia="en-US"/>
        </w:rPr>
        <w:t>UnitedHealth Group is a Fortune 500 healthcare company headquartered in Minnetonka, Minnesota, specializing in health insurance and managed care services. As a leading provider of healthcare solutions, it leverages technology and data-driven insights to enhance patient care, streamline operations, and optimize healthcare delivery worldwide.</w:t>
      </w:r>
    </w:p>
    <w:p w14:paraId="3D03943A" w14:textId="77777777" w:rsidR="00BA6B2B" w:rsidRPr="00415B1D" w:rsidRDefault="00791FB2" w:rsidP="00904AF1">
      <w:pPr>
        <w:spacing w:after="100" w:line="276" w:lineRule="auto"/>
        <w:jc w:val="both"/>
        <w:rPr>
          <w:color w:val="1F4E79" w:themeColor="accent5" w:themeShade="80"/>
        </w:rPr>
      </w:pPr>
      <w:r w:rsidRPr="00415B1D">
        <w:rPr>
          <w:color w:val="1F4E79" w:themeColor="accent5" w:themeShade="80"/>
        </w:rPr>
        <w:t>Responsibilities:</w:t>
      </w:r>
    </w:p>
    <w:p w14:paraId="2657FB1A" w14:textId="453AFC8A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t>Developed custom Python tools and utilities for data extraction, transformation, and loading (ETL) across various sources and formats.</w:t>
      </w:r>
    </w:p>
    <w:p w14:paraId="1848EDD6" w14:textId="11DF199C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t>Implemented multi-threading and multi-processing techniques to enhance the performance of Python applications for computationally intensive tasks.</w:t>
      </w:r>
    </w:p>
    <w:p w14:paraId="40D8F8F8" w14:textId="7D3AD1A3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t>Wrote efficient regular expressions to extract, match, and transform data for complex text processing workflows.</w:t>
      </w:r>
    </w:p>
    <w:p w14:paraId="5ED40DD8" w14:textId="6D8E7305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t>Managed error handling and logging in Python applications to ensure smooth execution and easier debugging.</w:t>
      </w:r>
    </w:p>
    <w:p w14:paraId="69992B14" w14:textId="32C030E7" w:rsidR="00A64068" w:rsidRPr="00904AF1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sz w:val="24"/>
          <w:szCs w:val="24"/>
        </w:rPr>
      </w:pPr>
      <w:r w:rsidRPr="00904AF1">
        <w:rPr>
          <w:bCs/>
          <w:sz w:val="24"/>
          <w:szCs w:val="24"/>
        </w:rPr>
        <w:t>Designed and executed Python-based solutions for mathematical modeling and simulation tasks.</w:t>
      </w:r>
    </w:p>
    <w:p w14:paraId="34169926" w14:textId="08C1B797" w:rsidR="00A64068" w:rsidRPr="00834EC7" w:rsidRDefault="00791FB2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bCs/>
        </w:rPr>
      </w:pPr>
      <w:r w:rsidRPr="00904AF1">
        <w:rPr>
          <w:bCs/>
          <w:sz w:val="24"/>
          <w:szCs w:val="24"/>
        </w:rPr>
        <w:t>Refactored legacy Python codebases to improve maintainability, modularity, and adherence to best practices.</w:t>
      </w:r>
    </w:p>
    <w:p w14:paraId="0AACDE2C" w14:textId="20EDA9C8" w:rsidR="00834EC7" w:rsidRPr="00834EC7" w:rsidRDefault="00834EC7" w:rsidP="00904AF1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rPr>
          <w:bCs/>
          <w:sz w:val="24"/>
          <w:szCs w:val="24"/>
        </w:rPr>
      </w:pPr>
      <w:r w:rsidRPr="00834EC7">
        <w:rPr>
          <w:sz w:val="24"/>
          <w:szCs w:val="24"/>
        </w:rPr>
        <w:lastRenderedPageBreak/>
        <w:t xml:space="preserve">Utilized asynchronous programming with Python’s </w:t>
      </w:r>
      <w:r w:rsidRPr="00834EC7">
        <w:rPr>
          <w:rStyle w:val="HTMLCode"/>
          <w:rFonts w:ascii="Times New Roman" w:hAnsi="Times New Roman" w:cs="Times New Roman"/>
          <w:sz w:val="24"/>
          <w:szCs w:val="24"/>
        </w:rPr>
        <w:t>asyncio</w:t>
      </w:r>
      <w:r w:rsidRPr="00834EC7">
        <w:rPr>
          <w:sz w:val="24"/>
          <w:szCs w:val="24"/>
        </w:rPr>
        <w:t xml:space="preserve"> to optimize I/O-bound processes, enhancing the efficiency of ETL workflows and API integrations.</w:t>
      </w:r>
    </w:p>
    <w:p w14:paraId="45609C46" w14:textId="77777777" w:rsidR="00A64068" w:rsidRPr="00415B1D" w:rsidRDefault="00A64068" w:rsidP="00904AF1">
      <w:pPr>
        <w:spacing w:after="100" w:line="276" w:lineRule="auto"/>
        <w:jc w:val="both"/>
        <w:rPr>
          <w:color w:val="1F4E79" w:themeColor="accent5" w:themeShade="80"/>
        </w:rPr>
      </w:pPr>
    </w:p>
    <w:p w14:paraId="654B8FC2" w14:textId="64DFABC2" w:rsidR="00BA6B2B" w:rsidRPr="00415B1D" w:rsidRDefault="00D95D0F" w:rsidP="00904AF1">
      <w:pPr>
        <w:suppressAutoHyphens w:val="0"/>
        <w:spacing w:line="276" w:lineRule="auto"/>
        <w:ind w:left="720"/>
        <w:jc w:val="both"/>
        <w:rPr>
          <w:rFonts w:eastAsia="MS UI Gothic"/>
          <w:lang w:eastAsia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B6DF01" wp14:editId="456F96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B2B" w:rsidRPr="00415B1D" w:rsidSect="00B97CA5">
      <w:headerReference w:type="default" r:id="rId9"/>
      <w:pgSz w:w="12240" w:h="15840"/>
      <w:pgMar w:top="1296" w:right="1800" w:bottom="187" w:left="12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C560B" w14:textId="77777777" w:rsidR="00E63492" w:rsidRDefault="00E63492">
      <w:r>
        <w:separator/>
      </w:r>
    </w:p>
  </w:endnote>
  <w:endnote w:type="continuationSeparator" w:id="0">
    <w:p w14:paraId="672399EB" w14:textId="77777777" w:rsidR="00E63492" w:rsidRDefault="00E63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vice Font 10cpi">
    <w:charset w:val="00"/>
    <w:family w:val="moder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WenQuanYi Micro Hei">
    <w:altName w:val="MS Mincho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A3C38" w14:textId="77777777" w:rsidR="00E63492" w:rsidRDefault="00E63492">
      <w:r>
        <w:separator/>
      </w:r>
    </w:p>
  </w:footnote>
  <w:footnote w:type="continuationSeparator" w:id="0">
    <w:p w14:paraId="6DCE8317" w14:textId="77777777" w:rsidR="00E63492" w:rsidRDefault="00E63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71AEE" w14:textId="5EC18CE8" w:rsidR="006565A7" w:rsidRDefault="00791FB2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"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lef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lef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left"/>
      <w:pPr>
        <w:tabs>
          <w:tab w:val="num" w:pos="1584"/>
        </w:tabs>
        <w:ind w:left="1584" w:hanging="14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"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lef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lef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left"/>
      <w:pPr>
        <w:tabs>
          <w:tab w:val="num" w:pos="1584"/>
        </w:tabs>
        <w:ind w:left="1584" w:hanging="14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Symbol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Symbol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0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6" w15:restartNumberingAfterBreak="0">
    <w:nsid w:val="00000007"/>
    <w:multiLevelType w:val="singleLevel"/>
    <w:tmpl w:val="00A64506"/>
    <w:name w:val="WW8Num7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0"/>
        <w:szCs w:val="20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Symbol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  <w:sz w:val="20"/>
        <w:szCs w:val="20"/>
      </w:rPr>
    </w:lvl>
  </w:abstractNum>
  <w:abstractNum w:abstractNumId="9" w15:restartNumberingAfterBreak="0">
    <w:nsid w:val="02397133"/>
    <w:multiLevelType w:val="hybridMultilevel"/>
    <w:tmpl w:val="E1B47590"/>
    <w:lvl w:ilvl="0" w:tplc="8EA85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C0DE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F81B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3002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8CF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48E5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A8E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82C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DAF0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AE3E9A"/>
    <w:multiLevelType w:val="hybridMultilevel"/>
    <w:tmpl w:val="EE6A18F6"/>
    <w:lvl w:ilvl="0" w:tplc="E092C56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0692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C69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00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F2D5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4D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A02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4C7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6602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4C3383"/>
    <w:multiLevelType w:val="hybridMultilevel"/>
    <w:tmpl w:val="BD18CE9E"/>
    <w:lvl w:ilvl="0" w:tplc="4FC494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702DA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F4E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86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C1C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687B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41C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E22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CAE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73A09"/>
    <w:multiLevelType w:val="hybridMultilevel"/>
    <w:tmpl w:val="42A87FAA"/>
    <w:lvl w:ilvl="0" w:tplc="06A070C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  <w:szCs w:val="20"/>
      </w:rPr>
    </w:lvl>
    <w:lvl w:ilvl="1" w:tplc="9DFE84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181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C44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D0B4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F6B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861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5E2A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D085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2E6F4B"/>
    <w:multiLevelType w:val="hybridMultilevel"/>
    <w:tmpl w:val="A0CADCAC"/>
    <w:lvl w:ilvl="0" w:tplc="5B705A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2AA0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EE47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21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8C76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56E9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AAE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D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48A1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611B30"/>
    <w:multiLevelType w:val="hybridMultilevel"/>
    <w:tmpl w:val="7CC4D8AA"/>
    <w:lvl w:ilvl="0" w:tplc="DBAA8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B454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80EA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6FC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4009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EEB1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696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CED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049D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5B0C1F"/>
    <w:multiLevelType w:val="hybridMultilevel"/>
    <w:tmpl w:val="5342A52C"/>
    <w:lvl w:ilvl="0" w:tplc="C6B0BFAA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  <w:szCs w:val="20"/>
      </w:rPr>
    </w:lvl>
    <w:lvl w:ilvl="1" w:tplc="761C7C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C6CB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63D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243A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A63D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706E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0C3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A80F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6E739D"/>
    <w:multiLevelType w:val="hybridMultilevel"/>
    <w:tmpl w:val="36FA8DF4"/>
    <w:lvl w:ilvl="0" w:tplc="C92C3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46C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E22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CE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A69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769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C4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66A7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1E3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275462"/>
    <w:multiLevelType w:val="hybridMultilevel"/>
    <w:tmpl w:val="EBC0A320"/>
    <w:lvl w:ilvl="0" w:tplc="59C42C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482FB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E3CDB5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02EC9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28C05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50C9F8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F94D0D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5FAC33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F0CFD0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95765C"/>
    <w:multiLevelType w:val="hybridMultilevel"/>
    <w:tmpl w:val="FBD25FF2"/>
    <w:lvl w:ilvl="0" w:tplc="86C47568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B38464A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8BEC65B2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3" w:tplc="FBA0DB82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A4D8860A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CBA892AC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7AEC21EC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D144A316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EC90EA7C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9" w15:restartNumberingAfterBreak="0">
    <w:nsid w:val="2D223D27"/>
    <w:multiLevelType w:val="hybridMultilevel"/>
    <w:tmpl w:val="A33A9906"/>
    <w:lvl w:ilvl="0" w:tplc="65F04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6E64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8A3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E2A8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659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884B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E4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04B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1E8D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B4782C"/>
    <w:multiLevelType w:val="hybridMultilevel"/>
    <w:tmpl w:val="F51CD6D8"/>
    <w:lvl w:ilvl="0" w:tplc="53DEE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405C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2621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A81F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4F8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AA01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1434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842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B8D9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8936D7"/>
    <w:multiLevelType w:val="hybridMultilevel"/>
    <w:tmpl w:val="14962B92"/>
    <w:lvl w:ilvl="0" w:tplc="F6D2979E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  <w:szCs w:val="20"/>
      </w:rPr>
    </w:lvl>
    <w:lvl w:ilvl="1" w:tplc="0F28E7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AAC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01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A12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F6D4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FEF6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A03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DAD1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D8050C"/>
    <w:multiLevelType w:val="hybridMultilevel"/>
    <w:tmpl w:val="B2C4B66E"/>
    <w:lvl w:ilvl="0" w:tplc="4ADA1974">
      <w:start w:val="1"/>
      <w:numFmt w:val="decimal"/>
      <w:lvlText w:val="%1."/>
      <w:lvlJc w:val="left"/>
      <w:pPr>
        <w:ind w:left="720" w:hanging="360"/>
      </w:pPr>
    </w:lvl>
    <w:lvl w:ilvl="1" w:tplc="BD6C88E2" w:tentative="1">
      <w:start w:val="1"/>
      <w:numFmt w:val="lowerLetter"/>
      <w:lvlText w:val="%2."/>
      <w:lvlJc w:val="left"/>
      <w:pPr>
        <w:ind w:left="1440" w:hanging="360"/>
      </w:pPr>
    </w:lvl>
    <w:lvl w:ilvl="2" w:tplc="CE449744" w:tentative="1">
      <w:start w:val="1"/>
      <w:numFmt w:val="lowerRoman"/>
      <w:lvlText w:val="%3."/>
      <w:lvlJc w:val="right"/>
      <w:pPr>
        <w:ind w:left="2160" w:hanging="180"/>
      </w:pPr>
    </w:lvl>
    <w:lvl w:ilvl="3" w:tplc="9FA05910" w:tentative="1">
      <w:start w:val="1"/>
      <w:numFmt w:val="decimal"/>
      <w:lvlText w:val="%4."/>
      <w:lvlJc w:val="left"/>
      <w:pPr>
        <w:ind w:left="2880" w:hanging="360"/>
      </w:pPr>
    </w:lvl>
    <w:lvl w:ilvl="4" w:tplc="44DAF53C" w:tentative="1">
      <w:start w:val="1"/>
      <w:numFmt w:val="lowerLetter"/>
      <w:lvlText w:val="%5."/>
      <w:lvlJc w:val="left"/>
      <w:pPr>
        <w:ind w:left="3600" w:hanging="360"/>
      </w:pPr>
    </w:lvl>
    <w:lvl w:ilvl="5" w:tplc="9D4E2294" w:tentative="1">
      <w:start w:val="1"/>
      <w:numFmt w:val="lowerRoman"/>
      <w:lvlText w:val="%6."/>
      <w:lvlJc w:val="right"/>
      <w:pPr>
        <w:ind w:left="4320" w:hanging="180"/>
      </w:pPr>
    </w:lvl>
    <w:lvl w:ilvl="6" w:tplc="0B72843A" w:tentative="1">
      <w:start w:val="1"/>
      <w:numFmt w:val="decimal"/>
      <w:lvlText w:val="%7."/>
      <w:lvlJc w:val="left"/>
      <w:pPr>
        <w:ind w:left="5040" w:hanging="360"/>
      </w:pPr>
    </w:lvl>
    <w:lvl w:ilvl="7" w:tplc="2C30A5BC" w:tentative="1">
      <w:start w:val="1"/>
      <w:numFmt w:val="lowerLetter"/>
      <w:lvlText w:val="%8."/>
      <w:lvlJc w:val="left"/>
      <w:pPr>
        <w:ind w:left="5760" w:hanging="360"/>
      </w:pPr>
    </w:lvl>
    <w:lvl w:ilvl="8" w:tplc="ADB69F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E9177E"/>
    <w:multiLevelType w:val="hybridMultilevel"/>
    <w:tmpl w:val="091A673A"/>
    <w:lvl w:ilvl="0" w:tplc="C28E474A">
      <w:start w:val="1"/>
      <w:numFmt w:val="bullet"/>
      <w:lvlText w:val=""/>
      <w:lvlJc w:val="left"/>
      <w:pPr>
        <w:ind w:left="720" w:hanging="360"/>
      </w:pPr>
      <w:rPr>
        <w:rFonts w:ascii="Symbol" w:hAnsi="Symbol" w:cs="Wingdings"/>
        <w:sz w:val="20"/>
        <w:szCs w:val="20"/>
      </w:rPr>
    </w:lvl>
    <w:lvl w:ilvl="1" w:tplc="31BC41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1AD7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AD7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C696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A2AA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3C86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CE6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AC5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B1FC2"/>
    <w:multiLevelType w:val="hybridMultilevel"/>
    <w:tmpl w:val="0B0C1052"/>
    <w:lvl w:ilvl="0" w:tplc="119CEC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D8C244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17A584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CA2E6F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9806D9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494A34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8A4E1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1D2E94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A4C5E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4B3802"/>
    <w:multiLevelType w:val="hybridMultilevel"/>
    <w:tmpl w:val="C7AA4806"/>
    <w:lvl w:ilvl="0" w:tplc="45D460F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D52B43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9B0906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ACE7B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06E23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A3EDD2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3E4EB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A88EBA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CA8B01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E5D0982"/>
    <w:multiLevelType w:val="hybridMultilevel"/>
    <w:tmpl w:val="00000000"/>
    <w:lvl w:ilvl="0" w:tplc="EEFA935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  <w:szCs w:val="20"/>
      </w:rPr>
    </w:lvl>
    <w:lvl w:ilvl="1" w:tplc="B574A1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12EFCF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0811B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2CBA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B82AE5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ACE41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2456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2C293E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EDA5135"/>
    <w:multiLevelType w:val="hybridMultilevel"/>
    <w:tmpl w:val="FEB869D8"/>
    <w:lvl w:ilvl="0" w:tplc="C7EC2E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6273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12020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B612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3E66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CBECA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60C2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4201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542FB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865E0"/>
    <w:multiLevelType w:val="hybridMultilevel"/>
    <w:tmpl w:val="FB20AFCA"/>
    <w:lvl w:ilvl="0" w:tplc="5DDADF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  <w:sz w:val="20"/>
        <w:szCs w:val="20"/>
      </w:rPr>
    </w:lvl>
    <w:lvl w:ilvl="1" w:tplc="3F0C3E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0C46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88C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C43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325C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EF7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9E52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2AD2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9618A0"/>
    <w:multiLevelType w:val="hybridMultilevel"/>
    <w:tmpl w:val="E1F4DC8A"/>
    <w:lvl w:ilvl="0" w:tplc="AAA27372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5E36A938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7B6417CC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512C6B38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E2E4E512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6D5CED7A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F26A8FFA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F7644E1A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CD2E1712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0" w15:restartNumberingAfterBreak="0">
    <w:nsid w:val="53204277"/>
    <w:multiLevelType w:val="hybridMultilevel"/>
    <w:tmpl w:val="3CA29932"/>
    <w:lvl w:ilvl="0" w:tplc="4DECD9E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38D5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423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0F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CEA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EAD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DC1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9C61D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BC84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FD37FD"/>
    <w:multiLevelType w:val="hybridMultilevel"/>
    <w:tmpl w:val="51FEED02"/>
    <w:lvl w:ilvl="0" w:tplc="BF20CEAE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  <w:szCs w:val="20"/>
      </w:rPr>
    </w:lvl>
    <w:lvl w:ilvl="1" w:tplc="6E5AD0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36A9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D86C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0EDB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4405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EEC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D225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A28A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BA69F1"/>
    <w:multiLevelType w:val="hybridMultilevel"/>
    <w:tmpl w:val="384E7A0A"/>
    <w:lvl w:ilvl="0" w:tplc="9ACE7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C092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3E28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8CD0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A40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120C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5AD0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2C46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9494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FB6803"/>
    <w:multiLevelType w:val="hybridMultilevel"/>
    <w:tmpl w:val="30405488"/>
    <w:lvl w:ilvl="0" w:tplc="5D5C0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A41F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10AD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124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1243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084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14E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6C8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DC6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E019EC"/>
    <w:multiLevelType w:val="hybridMultilevel"/>
    <w:tmpl w:val="525C1774"/>
    <w:name w:val="WW8Num7222"/>
    <w:lvl w:ilvl="0" w:tplc="92AEB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E686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0C18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2D3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52BB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D4E7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862D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218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9AD2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EA06DC"/>
    <w:multiLevelType w:val="hybridMultilevel"/>
    <w:tmpl w:val="9A80B054"/>
    <w:name w:val="WW8Num722"/>
    <w:lvl w:ilvl="0" w:tplc="23A49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74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C6B0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8C8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AEC1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88D1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AD3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A25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E24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B14969"/>
    <w:multiLevelType w:val="hybridMultilevel"/>
    <w:tmpl w:val="FA96FED0"/>
    <w:lvl w:ilvl="0" w:tplc="4134B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6CA0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E6C7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EC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06B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87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AEEA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89A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59AAC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3016BB"/>
    <w:multiLevelType w:val="hybridMultilevel"/>
    <w:tmpl w:val="80D4A798"/>
    <w:lvl w:ilvl="0" w:tplc="09BA8D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5746F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BED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866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D484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362E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4CB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7420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FE91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C86258"/>
    <w:multiLevelType w:val="hybridMultilevel"/>
    <w:tmpl w:val="39AAC120"/>
    <w:lvl w:ilvl="0" w:tplc="6518A6A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67C6B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60A2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45A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B810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826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E3C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ACBB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2842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A74ED"/>
    <w:multiLevelType w:val="hybridMultilevel"/>
    <w:tmpl w:val="D2708D22"/>
    <w:lvl w:ilvl="0" w:tplc="679EB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F208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E60D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8AD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604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9CC0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E7E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A03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A69F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891335"/>
    <w:multiLevelType w:val="hybridMultilevel"/>
    <w:tmpl w:val="34CA7F9C"/>
    <w:name w:val="WW8Num72"/>
    <w:lvl w:ilvl="0" w:tplc="33F4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06E5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165E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C3A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C060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2E05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A4D8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163F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18A1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D3990"/>
    <w:multiLevelType w:val="hybridMultilevel"/>
    <w:tmpl w:val="2356DC24"/>
    <w:lvl w:ilvl="0" w:tplc="85C41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D2B6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C090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02E4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AAA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70D9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062F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EE1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0065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2"/>
  </w:num>
  <w:num w:numId="11">
    <w:abstractNumId w:val="27"/>
  </w:num>
  <w:num w:numId="12">
    <w:abstractNumId w:val="13"/>
  </w:num>
  <w:num w:numId="13">
    <w:abstractNumId w:val="11"/>
  </w:num>
  <w:num w:numId="14">
    <w:abstractNumId w:val="38"/>
  </w:num>
  <w:num w:numId="15">
    <w:abstractNumId w:val="16"/>
  </w:num>
  <w:num w:numId="16">
    <w:abstractNumId w:val="30"/>
  </w:num>
  <w:num w:numId="17">
    <w:abstractNumId w:val="14"/>
  </w:num>
  <w:num w:numId="18">
    <w:abstractNumId w:val="15"/>
  </w:num>
  <w:num w:numId="19">
    <w:abstractNumId w:val="31"/>
  </w:num>
  <w:num w:numId="20">
    <w:abstractNumId w:val="21"/>
  </w:num>
  <w:num w:numId="21">
    <w:abstractNumId w:val="40"/>
  </w:num>
  <w:num w:numId="22">
    <w:abstractNumId w:val="35"/>
  </w:num>
  <w:num w:numId="23">
    <w:abstractNumId w:val="34"/>
  </w:num>
  <w:num w:numId="24">
    <w:abstractNumId w:val="33"/>
  </w:num>
  <w:num w:numId="25">
    <w:abstractNumId w:val="23"/>
  </w:num>
  <w:num w:numId="26">
    <w:abstractNumId w:val="24"/>
  </w:num>
  <w:num w:numId="27">
    <w:abstractNumId w:val="26"/>
  </w:num>
  <w:num w:numId="28">
    <w:abstractNumId w:val="37"/>
  </w:num>
  <w:num w:numId="29">
    <w:abstractNumId w:val="10"/>
  </w:num>
  <w:num w:numId="30">
    <w:abstractNumId w:val="39"/>
  </w:num>
  <w:num w:numId="31">
    <w:abstractNumId w:val="18"/>
  </w:num>
  <w:num w:numId="32">
    <w:abstractNumId w:val="20"/>
  </w:num>
  <w:num w:numId="33">
    <w:abstractNumId w:val="32"/>
  </w:num>
  <w:num w:numId="34">
    <w:abstractNumId w:val="22"/>
  </w:num>
  <w:num w:numId="35">
    <w:abstractNumId w:val="9"/>
  </w:num>
  <w:num w:numId="36">
    <w:abstractNumId w:val="25"/>
  </w:num>
  <w:num w:numId="37">
    <w:abstractNumId w:val="29"/>
  </w:num>
  <w:num w:numId="38">
    <w:abstractNumId w:val="17"/>
  </w:num>
  <w:num w:numId="39">
    <w:abstractNumId w:val="36"/>
  </w:num>
  <w:num w:numId="40">
    <w:abstractNumId w:val="19"/>
  </w:num>
  <w:num w:numId="41">
    <w:abstractNumId w:val="28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F3"/>
    <w:rsid w:val="00003CCD"/>
    <w:rsid w:val="0001011A"/>
    <w:rsid w:val="00010B8E"/>
    <w:rsid w:val="00014F39"/>
    <w:rsid w:val="000328CF"/>
    <w:rsid w:val="00042B34"/>
    <w:rsid w:val="00054E23"/>
    <w:rsid w:val="000641E5"/>
    <w:rsid w:val="000706DE"/>
    <w:rsid w:val="00083606"/>
    <w:rsid w:val="00087A90"/>
    <w:rsid w:val="00090D43"/>
    <w:rsid w:val="00092A4B"/>
    <w:rsid w:val="00096DD5"/>
    <w:rsid w:val="000B13D0"/>
    <w:rsid w:val="000B2D97"/>
    <w:rsid w:val="000B51E7"/>
    <w:rsid w:val="000C0D3B"/>
    <w:rsid w:val="000C3887"/>
    <w:rsid w:val="000C69B7"/>
    <w:rsid w:val="000D4AA0"/>
    <w:rsid w:val="000D4C69"/>
    <w:rsid w:val="00107670"/>
    <w:rsid w:val="0011069C"/>
    <w:rsid w:val="00112A04"/>
    <w:rsid w:val="001163A0"/>
    <w:rsid w:val="00117564"/>
    <w:rsid w:val="00117B2C"/>
    <w:rsid w:val="00124B03"/>
    <w:rsid w:val="00134EEC"/>
    <w:rsid w:val="0014443D"/>
    <w:rsid w:val="00145025"/>
    <w:rsid w:val="001464E8"/>
    <w:rsid w:val="00155DDB"/>
    <w:rsid w:val="00157FC1"/>
    <w:rsid w:val="00164F47"/>
    <w:rsid w:val="00171164"/>
    <w:rsid w:val="00171E08"/>
    <w:rsid w:val="001829CE"/>
    <w:rsid w:val="001842CD"/>
    <w:rsid w:val="00191ECB"/>
    <w:rsid w:val="00195861"/>
    <w:rsid w:val="001A6DFC"/>
    <w:rsid w:val="001B0A3B"/>
    <w:rsid w:val="001B3DBE"/>
    <w:rsid w:val="001C75B7"/>
    <w:rsid w:val="001D55BC"/>
    <w:rsid w:val="001D7BF1"/>
    <w:rsid w:val="001E001F"/>
    <w:rsid w:val="001E2C80"/>
    <w:rsid w:val="001E506D"/>
    <w:rsid w:val="001E79EB"/>
    <w:rsid w:val="001E7CF9"/>
    <w:rsid w:val="001F1721"/>
    <w:rsid w:val="00200DEA"/>
    <w:rsid w:val="002038C6"/>
    <w:rsid w:val="00210DAA"/>
    <w:rsid w:val="00212EE9"/>
    <w:rsid w:val="00223FB3"/>
    <w:rsid w:val="00230FB1"/>
    <w:rsid w:val="00233B11"/>
    <w:rsid w:val="0023649A"/>
    <w:rsid w:val="00237936"/>
    <w:rsid w:val="002444DC"/>
    <w:rsid w:val="0025035F"/>
    <w:rsid w:val="00253B69"/>
    <w:rsid w:val="00257845"/>
    <w:rsid w:val="0026212F"/>
    <w:rsid w:val="00264F0C"/>
    <w:rsid w:val="00270792"/>
    <w:rsid w:val="0028010F"/>
    <w:rsid w:val="0028122D"/>
    <w:rsid w:val="00284583"/>
    <w:rsid w:val="00294524"/>
    <w:rsid w:val="002967C3"/>
    <w:rsid w:val="002975CF"/>
    <w:rsid w:val="002A5298"/>
    <w:rsid w:val="002A7E80"/>
    <w:rsid w:val="002C31F9"/>
    <w:rsid w:val="002D317A"/>
    <w:rsid w:val="002E3983"/>
    <w:rsid w:val="00305C87"/>
    <w:rsid w:val="00306729"/>
    <w:rsid w:val="003143E9"/>
    <w:rsid w:val="00326D1C"/>
    <w:rsid w:val="00334108"/>
    <w:rsid w:val="00337509"/>
    <w:rsid w:val="0034046F"/>
    <w:rsid w:val="00347724"/>
    <w:rsid w:val="00353A82"/>
    <w:rsid w:val="0036050E"/>
    <w:rsid w:val="00364798"/>
    <w:rsid w:val="003815E4"/>
    <w:rsid w:val="003965F4"/>
    <w:rsid w:val="003A7C22"/>
    <w:rsid w:val="003B28D8"/>
    <w:rsid w:val="003B792D"/>
    <w:rsid w:val="003D6F5F"/>
    <w:rsid w:val="003E11FF"/>
    <w:rsid w:val="003E2058"/>
    <w:rsid w:val="003E38FB"/>
    <w:rsid w:val="003E4CA2"/>
    <w:rsid w:val="003E7914"/>
    <w:rsid w:val="003E7CEA"/>
    <w:rsid w:val="003F23DB"/>
    <w:rsid w:val="003F2ADB"/>
    <w:rsid w:val="003F2EEF"/>
    <w:rsid w:val="003F392E"/>
    <w:rsid w:val="00405013"/>
    <w:rsid w:val="004113A0"/>
    <w:rsid w:val="00415B1D"/>
    <w:rsid w:val="00423FBC"/>
    <w:rsid w:val="00425B8C"/>
    <w:rsid w:val="0045457B"/>
    <w:rsid w:val="004575BC"/>
    <w:rsid w:val="0046141D"/>
    <w:rsid w:val="00470323"/>
    <w:rsid w:val="00470552"/>
    <w:rsid w:val="004708AA"/>
    <w:rsid w:val="0047435A"/>
    <w:rsid w:val="00476108"/>
    <w:rsid w:val="00481306"/>
    <w:rsid w:val="00481700"/>
    <w:rsid w:val="00491CD5"/>
    <w:rsid w:val="00493384"/>
    <w:rsid w:val="004A240A"/>
    <w:rsid w:val="004A30A0"/>
    <w:rsid w:val="004A4052"/>
    <w:rsid w:val="004A5506"/>
    <w:rsid w:val="004B0D26"/>
    <w:rsid w:val="004B7173"/>
    <w:rsid w:val="004C0931"/>
    <w:rsid w:val="004C4037"/>
    <w:rsid w:val="004E5CE0"/>
    <w:rsid w:val="004F1FBD"/>
    <w:rsid w:val="004F6E0F"/>
    <w:rsid w:val="00504B4E"/>
    <w:rsid w:val="005229F3"/>
    <w:rsid w:val="00526BF3"/>
    <w:rsid w:val="00535826"/>
    <w:rsid w:val="0054366D"/>
    <w:rsid w:val="00543CC2"/>
    <w:rsid w:val="00547E80"/>
    <w:rsid w:val="00553EA2"/>
    <w:rsid w:val="00556A32"/>
    <w:rsid w:val="00587B61"/>
    <w:rsid w:val="005B2242"/>
    <w:rsid w:val="005B381E"/>
    <w:rsid w:val="005D33F7"/>
    <w:rsid w:val="005D4BE8"/>
    <w:rsid w:val="005D63B5"/>
    <w:rsid w:val="005E7F6C"/>
    <w:rsid w:val="005F5E1D"/>
    <w:rsid w:val="00626965"/>
    <w:rsid w:val="00630486"/>
    <w:rsid w:val="0063235F"/>
    <w:rsid w:val="00633FBE"/>
    <w:rsid w:val="00640788"/>
    <w:rsid w:val="00641EC0"/>
    <w:rsid w:val="00645AA6"/>
    <w:rsid w:val="00654DA7"/>
    <w:rsid w:val="006565A7"/>
    <w:rsid w:val="00661480"/>
    <w:rsid w:val="00666443"/>
    <w:rsid w:val="006668AD"/>
    <w:rsid w:val="00672805"/>
    <w:rsid w:val="0068291E"/>
    <w:rsid w:val="0069182B"/>
    <w:rsid w:val="006A437F"/>
    <w:rsid w:val="006C1B8E"/>
    <w:rsid w:val="006C6893"/>
    <w:rsid w:val="006D0C18"/>
    <w:rsid w:val="006D548C"/>
    <w:rsid w:val="006D6A78"/>
    <w:rsid w:val="006E1F6C"/>
    <w:rsid w:val="006E2ADB"/>
    <w:rsid w:val="006E4E6E"/>
    <w:rsid w:val="006F1BE1"/>
    <w:rsid w:val="006F7EF1"/>
    <w:rsid w:val="00700542"/>
    <w:rsid w:val="00721948"/>
    <w:rsid w:val="007272C9"/>
    <w:rsid w:val="007312B0"/>
    <w:rsid w:val="00733B4C"/>
    <w:rsid w:val="00733E0C"/>
    <w:rsid w:val="00734875"/>
    <w:rsid w:val="00736DF8"/>
    <w:rsid w:val="00761DC6"/>
    <w:rsid w:val="00774047"/>
    <w:rsid w:val="0077457C"/>
    <w:rsid w:val="007760EC"/>
    <w:rsid w:val="00791FB2"/>
    <w:rsid w:val="007A1C2F"/>
    <w:rsid w:val="007A2866"/>
    <w:rsid w:val="007C5C6D"/>
    <w:rsid w:val="007C60CA"/>
    <w:rsid w:val="007D1066"/>
    <w:rsid w:val="007E0617"/>
    <w:rsid w:val="007E50AC"/>
    <w:rsid w:val="007F3443"/>
    <w:rsid w:val="007F45FA"/>
    <w:rsid w:val="008117B7"/>
    <w:rsid w:val="0081630B"/>
    <w:rsid w:val="008168CC"/>
    <w:rsid w:val="00834EC7"/>
    <w:rsid w:val="00835CBA"/>
    <w:rsid w:val="008370A8"/>
    <w:rsid w:val="008401EB"/>
    <w:rsid w:val="0085126A"/>
    <w:rsid w:val="00860AB2"/>
    <w:rsid w:val="008659C4"/>
    <w:rsid w:val="00872D7C"/>
    <w:rsid w:val="00880E0C"/>
    <w:rsid w:val="00882187"/>
    <w:rsid w:val="00884899"/>
    <w:rsid w:val="008A2C22"/>
    <w:rsid w:val="008B18CF"/>
    <w:rsid w:val="008C020A"/>
    <w:rsid w:val="008C1ABF"/>
    <w:rsid w:val="008D259D"/>
    <w:rsid w:val="008E0894"/>
    <w:rsid w:val="008E1D7D"/>
    <w:rsid w:val="008E1F94"/>
    <w:rsid w:val="008E2DB7"/>
    <w:rsid w:val="008F0E20"/>
    <w:rsid w:val="00900FC8"/>
    <w:rsid w:val="00903044"/>
    <w:rsid w:val="009031E9"/>
    <w:rsid w:val="00904AF1"/>
    <w:rsid w:val="009058B6"/>
    <w:rsid w:val="00910593"/>
    <w:rsid w:val="00910894"/>
    <w:rsid w:val="00913036"/>
    <w:rsid w:val="00914FA3"/>
    <w:rsid w:val="00932EEE"/>
    <w:rsid w:val="00933D92"/>
    <w:rsid w:val="009712C3"/>
    <w:rsid w:val="009745A3"/>
    <w:rsid w:val="00975081"/>
    <w:rsid w:val="00977A85"/>
    <w:rsid w:val="00981AA5"/>
    <w:rsid w:val="0098399A"/>
    <w:rsid w:val="00990ABE"/>
    <w:rsid w:val="009B1F3F"/>
    <w:rsid w:val="009C6B2A"/>
    <w:rsid w:val="009D0E7F"/>
    <w:rsid w:val="009D1B0F"/>
    <w:rsid w:val="009D2A47"/>
    <w:rsid w:val="009D58B2"/>
    <w:rsid w:val="009D73C5"/>
    <w:rsid w:val="00A06B3D"/>
    <w:rsid w:val="00A10AB8"/>
    <w:rsid w:val="00A10EA1"/>
    <w:rsid w:val="00A1329B"/>
    <w:rsid w:val="00A16F05"/>
    <w:rsid w:val="00A2152C"/>
    <w:rsid w:val="00A22E5A"/>
    <w:rsid w:val="00A23788"/>
    <w:rsid w:val="00A24BE3"/>
    <w:rsid w:val="00A270A8"/>
    <w:rsid w:val="00A317AA"/>
    <w:rsid w:val="00A3703D"/>
    <w:rsid w:val="00A42FAD"/>
    <w:rsid w:val="00A5195F"/>
    <w:rsid w:val="00A64068"/>
    <w:rsid w:val="00A72F07"/>
    <w:rsid w:val="00A73151"/>
    <w:rsid w:val="00A7473E"/>
    <w:rsid w:val="00A8076D"/>
    <w:rsid w:val="00A861D3"/>
    <w:rsid w:val="00A9688F"/>
    <w:rsid w:val="00AA0C92"/>
    <w:rsid w:val="00AA3FAA"/>
    <w:rsid w:val="00AC4130"/>
    <w:rsid w:val="00AD1EA4"/>
    <w:rsid w:val="00AD5B10"/>
    <w:rsid w:val="00AD75D4"/>
    <w:rsid w:val="00AE68F7"/>
    <w:rsid w:val="00AF0AAC"/>
    <w:rsid w:val="00B11EC0"/>
    <w:rsid w:val="00B1255E"/>
    <w:rsid w:val="00B16F13"/>
    <w:rsid w:val="00B210E1"/>
    <w:rsid w:val="00B261A4"/>
    <w:rsid w:val="00B34549"/>
    <w:rsid w:val="00B73764"/>
    <w:rsid w:val="00B7467A"/>
    <w:rsid w:val="00B814E7"/>
    <w:rsid w:val="00B82321"/>
    <w:rsid w:val="00B84580"/>
    <w:rsid w:val="00B84B30"/>
    <w:rsid w:val="00B92F84"/>
    <w:rsid w:val="00B93553"/>
    <w:rsid w:val="00B97CA5"/>
    <w:rsid w:val="00BA08D4"/>
    <w:rsid w:val="00BA0AF3"/>
    <w:rsid w:val="00BA6B2B"/>
    <w:rsid w:val="00BA74CC"/>
    <w:rsid w:val="00BB102F"/>
    <w:rsid w:val="00BB5CA9"/>
    <w:rsid w:val="00BC16E2"/>
    <w:rsid w:val="00BC188C"/>
    <w:rsid w:val="00BC27DD"/>
    <w:rsid w:val="00BC7FDC"/>
    <w:rsid w:val="00C005F0"/>
    <w:rsid w:val="00C1096D"/>
    <w:rsid w:val="00C223A1"/>
    <w:rsid w:val="00C23CC4"/>
    <w:rsid w:val="00C30D6B"/>
    <w:rsid w:val="00C37CDA"/>
    <w:rsid w:val="00C45A10"/>
    <w:rsid w:val="00C50482"/>
    <w:rsid w:val="00C5055C"/>
    <w:rsid w:val="00C50AC4"/>
    <w:rsid w:val="00C66025"/>
    <w:rsid w:val="00C71018"/>
    <w:rsid w:val="00C75A9D"/>
    <w:rsid w:val="00C773CB"/>
    <w:rsid w:val="00C809F3"/>
    <w:rsid w:val="00C82C29"/>
    <w:rsid w:val="00C9403C"/>
    <w:rsid w:val="00C941B1"/>
    <w:rsid w:val="00C95ABD"/>
    <w:rsid w:val="00CA257C"/>
    <w:rsid w:val="00CB437E"/>
    <w:rsid w:val="00CC4EC6"/>
    <w:rsid w:val="00CC659A"/>
    <w:rsid w:val="00CE2811"/>
    <w:rsid w:val="00CE7F48"/>
    <w:rsid w:val="00CF28B9"/>
    <w:rsid w:val="00CF46BA"/>
    <w:rsid w:val="00D10E3D"/>
    <w:rsid w:val="00D13FD8"/>
    <w:rsid w:val="00D15B96"/>
    <w:rsid w:val="00D23265"/>
    <w:rsid w:val="00D241E7"/>
    <w:rsid w:val="00D249B0"/>
    <w:rsid w:val="00D335AD"/>
    <w:rsid w:val="00D366F8"/>
    <w:rsid w:val="00D403C2"/>
    <w:rsid w:val="00D465BC"/>
    <w:rsid w:val="00D47C3D"/>
    <w:rsid w:val="00D5797F"/>
    <w:rsid w:val="00D6146C"/>
    <w:rsid w:val="00D702D4"/>
    <w:rsid w:val="00D71777"/>
    <w:rsid w:val="00D80EB9"/>
    <w:rsid w:val="00D810AB"/>
    <w:rsid w:val="00D825D1"/>
    <w:rsid w:val="00D8757C"/>
    <w:rsid w:val="00D95D0F"/>
    <w:rsid w:val="00DA7B2C"/>
    <w:rsid w:val="00DB5E86"/>
    <w:rsid w:val="00DB6E2A"/>
    <w:rsid w:val="00DB7EC5"/>
    <w:rsid w:val="00DC072A"/>
    <w:rsid w:val="00DD212A"/>
    <w:rsid w:val="00DD64F8"/>
    <w:rsid w:val="00DE3216"/>
    <w:rsid w:val="00DE3421"/>
    <w:rsid w:val="00E02E64"/>
    <w:rsid w:val="00E03515"/>
    <w:rsid w:val="00E07115"/>
    <w:rsid w:val="00E109DB"/>
    <w:rsid w:val="00E1174A"/>
    <w:rsid w:val="00E15279"/>
    <w:rsid w:val="00E20168"/>
    <w:rsid w:val="00E20DB6"/>
    <w:rsid w:val="00E2108B"/>
    <w:rsid w:val="00E232DB"/>
    <w:rsid w:val="00E31400"/>
    <w:rsid w:val="00E33AB2"/>
    <w:rsid w:val="00E37735"/>
    <w:rsid w:val="00E524D0"/>
    <w:rsid w:val="00E54FC1"/>
    <w:rsid w:val="00E57C24"/>
    <w:rsid w:val="00E63492"/>
    <w:rsid w:val="00E70CBC"/>
    <w:rsid w:val="00E7330A"/>
    <w:rsid w:val="00E74FD4"/>
    <w:rsid w:val="00E849AD"/>
    <w:rsid w:val="00E863ED"/>
    <w:rsid w:val="00E87CE7"/>
    <w:rsid w:val="00E93568"/>
    <w:rsid w:val="00E96405"/>
    <w:rsid w:val="00EA69AA"/>
    <w:rsid w:val="00EB3105"/>
    <w:rsid w:val="00EB4A33"/>
    <w:rsid w:val="00EC1088"/>
    <w:rsid w:val="00EE2FC9"/>
    <w:rsid w:val="00EE3554"/>
    <w:rsid w:val="00EE7582"/>
    <w:rsid w:val="00EF38EE"/>
    <w:rsid w:val="00EF471D"/>
    <w:rsid w:val="00F000E1"/>
    <w:rsid w:val="00F0161A"/>
    <w:rsid w:val="00F02497"/>
    <w:rsid w:val="00F06C21"/>
    <w:rsid w:val="00F100D0"/>
    <w:rsid w:val="00F177B4"/>
    <w:rsid w:val="00F350C3"/>
    <w:rsid w:val="00F35331"/>
    <w:rsid w:val="00F43320"/>
    <w:rsid w:val="00F54A54"/>
    <w:rsid w:val="00F6164A"/>
    <w:rsid w:val="00F61EEB"/>
    <w:rsid w:val="00F61F17"/>
    <w:rsid w:val="00F670BE"/>
    <w:rsid w:val="00F72D31"/>
    <w:rsid w:val="00F83550"/>
    <w:rsid w:val="00F862AB"/>
    <w:rsid w:val="00F93B61"/>
    <w:rsid w:val="00FA2DEB"/>
    <w:rsid w:val="00FA40A6"/>
    <w:rsid w:val="00FA4D62"/>
    <w:rsid w:val="00FA4D74"/>
    <w:rsid w:val="00FA5339"/>
    <w:rsid w:val="00FC3327"/>
    <w:rsid w:val="00FD0F23"/>
    <w:rsid w:val="00FD1C0F"/>
    <w:rsid w:val="00FE7B1F"/>
    <w:rsid w:val="00FF0162"/>
    <w:rsid w:val="00FF1192"/>
    <w:rsid w:val="00FF2482"/>
    <w:rsid w:val="00FF48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AA98E6B"/>
  <w15:docId w15:val="{6A87494C-7A7A-406F-A44C-EF3D9977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CA5"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B97CA5"/>
    <w:pPr>
      <w:keepNext/>
      <w:numPr>
        <w:numId w:val="2"/>
      </w:numPr>
      <w:ind w:right="180"/>
      <w:outlineLvl w:val="0"/>
    </w:pPr>
    <w:rPr>
      <w:rFonts w:ascii="Verdana" w:hAnsi="Verdana" w:cs="Verdana"/>
      <w:b/>
      <w:color w:val="FF6600"/>
      <w:sz w:val="20"/>
      <w:lang w:val="en-GB"/>
    </w:rPr>
  </w:style>
  <w:style w:type="paragraph" w:styleId="Heading3">
    <w:name w:val="heading 3"/>
    <w:basedOn w:val="Normal"/>
    <w:next w:val="Normal"/>
    <w:qFormat/>
    <w:rsid w:val="00B97CA5"/>
    <w:pPr>
      <w:keepNext/>
      <w:numPr>
        <w:ilvl w:val="2"/>
        <w:numId w:val="2"/>
      </w:numPr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B97CA5"/>
  </w:style>
  <w:style w:type="character" w:customStyle="1" w:styleId="WW8Num1z1">
    <w:name w:val="WW8Num1z1"/>
    <w:rsid w:val="00B97CA5"/>
  </w:style>
  <w:style w:type="character" w:customStyle="1" w:styleId="WW8Num1z2">
    <w:name w:val="WW8Num1z2"/>
    <w:rsid w:val="00B97CA5"/>
  </w:style>
  <w:style w:type="character" w:customStyle="1" w:styleId="WW8Num1z3">
    <w:name w:val="WW8Num1z3"/>
    <w:rsid w:val="00B97CA5"/>
  </w:style>
  <w:style w:type="character" w:customStyle="1" w:styleId="WW8Num1z4">
    <w:name w:val="WW8Num1z4"/>
    <w:rsid w:val="00B97CA5"/>
  </w:style>
  <w:style w:type="character" w:customStyle="1" w:styleId="WW8Num1z5">
    <w:name w:val="WW8Num1z5"/>
    <w:rsid w:val="00B97CA5"/>
  </w:style>
  <w:style w:type="character" w:customStyle="1" w:styleId="WW8Num1z6">
    <w:name w:val="WW8Num1z6"/>
    <w:rsid w:val="00B97CA5"/>
  </w:style>
  <w:style w:type="character" w:customStyle="1" w:styleId="WW8Num1z7">
    <w:name w:val="WW8Num1z7"/>
    <w:rsid w:val="00B97CA5"/>
  </w:style>
  <w:style w:type="character" w:customStyle="1" w:styleId="WW8Num1z8">
    <w:name w:val="WW8Num1z8"/>
    <w:rsid w:val="00B97CA5"/>
  </w:style>
  <w:style w:type="character" w:customStyle="1" w:styleId="WW8Num2z0">
    <w:name w:val="WW8Num2z0"/>
    <w:rsid w:val="00B97CA5"/>
  </w:style>
  <w:style w:type="character" w:customStyle="1" w:styleId="WW8Num2z1">
    <w:name w:val="WW8Num2z1"/>
    <w:rsid w:val="00B97CA5"/>
  </w:style>
  <w:style w:type="character" w:customStyle="1" w:styleId="WW8Num2z2">
    <w:name w:val="WW8Num2z2"/>
    <w:rsid w:val="00B97CA5"/>
  </w:style>
  <w:style w:type="character" w:customStyle="1" w:styleId="WW8Num2z3">
    <w:name w:val="WW8Num2z3"/>
    <w:rsid w:val="00B97CA5"/>
  </w:style>
  <w:style w:type="character" w:customStyle="1" w:styleId="WW8Num2z4">
    <w:name w:val="WW8Num2z4"/>
    <w:rsid w:val="00B97CA5"/>
  </w:style>
  <w:style w:type="character" w:customStyle="1" w:styleId="WW8Num2z5">
    <w:name w:val="WW8Num2z5"/>
    <w:rsid w:val="00B97CA5"/>
  </w:style>
  <w:style w:type="character" w:customStyle="1" w:styleId="WW8Num2z6">
    <w:name w:val="WW8Num2z6"/>
    <w:rsid w:val="00B97CA5"/>
  </w:style>
  <w:style w:type="character" w:customStyle="1" w:styleId="WW8Num2z7">
    <w:name w:val="WW8Num2z7"/>
    <w:rsid w:val="00B97CA5"/>
  </w:style>
  <w:style w:type="character" w:customStyle="1" w:styleId="WW8Num2z8">
    <w:name w:val="WW8Num2z8"/>
    <w:rsid w:val="00B97CA5"/>
  </w:style>
  <w:style w:type="character" w:customStyle="1" w:styleId="WW8Num3z0">
    <w:name w:val="WW8Num3z0"/>
    <w:rsid w:val="00B97CA5"/>
    <w:rPr>
      <w:rFonts w:ascii="Wingdings" w:hAnsi="Wingdings" w:cs="Symbol"/>
    </w:rPr>
  </w:style>
  <w:style w:type="character" w:customStyle="1" w:styleId="WW8Num3z3">
    <w:name w:val="WW8Num3z3"/>
    <w:rsid w:val="00B97CA5"/>
    <w:rPr>
      <w:rFonts w:ascii="Symbol" w:hAnsi="Symbol" w:cs="Symbol"/>
    </w:rPr>
  </w:style>
  <w:style w:type="character" w:customStyle="1" w:styleId="WW8Num3z4">
    <w:name w:val="WW8Num3z4"/>
    <w:rsid w:val="00B97CA5"/>
    <w:rPr>
      <w:rFonts w:ascii="Courier New" w:hAnsi="Courier New" w:cs="Courier New"/>
    </w:rPr>
  </w:style>
  <w:style w:type="character" w:customStyle="1" w:styleId="WW8Num4z0">
    <w:name w:val="WW8Num4z0"/>
    <w:rsid w:val="00B97CA5"/>
    <w:rPr>
      <w:rFonts w:ascii="Wingdings" w:hAnsi="Wingdings" w:cs="Wingdings"/>
    </w:rPr>
  </w:style>
  <w:style w:type="character" w:customStyle="1" w:styleId="WW8Num5z0">
    <w:name w:val="WW8Num5z0"/>
    <w:rsid w:val="00B97CA5"/>
    <w:rPr>
      <w:rFonts w:ascii="Symbol" w:hAnsi="Symbol" w:cs="Symbol"/>
      <w:sz w:val="20"/>
      <w:szCs w:val="20"/>
    </w:rPr>
  </w:style>
  <w:style w:type="character" w:customStyle="1" w:styleId="WW8Num6z0">
    <w:name w:val="WW8Num6z0"/>
    <w:rsid w:val="00B97CA5"/>
    <w:rPr>
      <w:rFonts w:ascii="Wingdings" w:hAnsi="Wingdings" w:cs="Wingdings"/>
    </w:rPr>
  </w:style>
  <w:style w:type="character" w:customStyle="1" w:styleId="WW8Num7z0">
    <w:name w:val="WW8Num7z0"/>
    <w:rsid w:val="00B97CA5"/>
    <w:rPr>
      <w:rFonts w:ascii="Symbol" w:hAnsi="Symbol" w:cs="Symbol"/>
      <w:sz w:val="20"/>
      <w:szCs w:val="20"/>
    </w:rPr>
  </w:style>
  <w:style w:type="character" w:customStyle="1" w:styleId="WW8Num8z0">
    <w:name w:val="WW8Num8z0"/>
    <w:rsid w:val="00B97CA5"/>
    <w:rPr>
      <w:rFonts w:ascii="Wingdings" w:hAnsi="Wingdings" w:cs="Symbol"/>
      <w:sz w:val="20"/>
      <w:szCs w:val="20"/>
    </w:rPr>
  </w:style>
  <w:style w:type="character" w:customStyle="1" w:styleId="WW8Num9z0">
    <w:name w:val="WW8Num9z0"/>
    <w:rsid w:val="00B97CA5"/>
    <w:rPr>
      <w:rFonts w:ascii="Symbol" w:hAnsi="Symbol" w:cs="Wingdings"/>
      <w:sz w:val="20"/>
      <w:szCs w:val="20"/>
    </w:rPr>
  </w:style>
  <w:style w:type="character" w:customStyle="1" w:styleId="Absatz-Standardschriftart">
    <w:name w:val="Absatz-Standardschriftart"/>
    <w:rsid w:val="00B97CA5"/>
  </w:style>
  <w:style w:type="character" w:customStyle="1" w:styleId="WW-Absatz-Standardschriftart">
    <w:name w:val="WW-Absatz-Standardschriftart"/>
    <w:rsid w:val="00B97CA5"/>
  </w:style>
  <w:style w:type="character" w:customStyle="1" w:styleId="WW-Absatz-Standardschriftart1">
    <w:name w:val="WW-Absatz-Standardschriftart1"/>
    <w:rsid w:val="00B97CA5"/>
  </w:style>
  <w:style w:type="character" w:customStyle="1" w:styleId="WW-Absatz-Standardschriftart11">
    <w:name w:val="WW-Absatz-Standardschriftart11"/>
    <w:rsid w:val="00B97CA5"/>
  </w:style>
  <w:style w:type="character" w:customStyle="1" w:styleId="WW-Absatz-Standardschriftart111">
    <w:name w:val="WW-Absatz-Standardschriftart111"/>
    <w:rsid w:val="00B97CA5"/>
  </w:style>
  <w:style w:type="character" w:customStyle="1" w:styleId="WW-Absatz-Standardschriftart1111">
    <w:name w:val="WW-Absatz-Standardschriftart1111"/>
    <w:rsid w:val="00B97CA5"/>
  </w:style>
  <w:style w:type="character" w:customStyle="1" w:styleId="WW-Absatz-Standardschriftart11111">
    <w:name w:val="WW-Absatz-Standardschriftart11111"/>
    <w:rsid w:val="00B97CA5"/>
  </w:style>
  <w:style w:type="character" w:customStyle="1" w:styleId="WW-Absatz-Standardschriftart111111">
    <w:name w:val="WW-Absatz-Standardschriftart111111"/>
    <w:rsid w:val="00B97CA5"/>
  </w:style>
  <w:style w:type="character" w:customStyle="1" w:styleId="WW-Absatz-Standardschriftart1111111">
    <w:name w:val="WW-Absatz-Standardschriftart1111111"/>
    <w:rsid w:val="00B97CA5"/>
  </w:style>
  <w:style w:type="character" w:customStyle="1" w:styleId="WW-Absatz-Standardschriftart11111111">
    <w:name w:val="WW-Absatz-Standardschriftart11111111"/>
    <w:rsid w:val="00B97CA5"/>
  </w:style>
  <w:style w:type="character" w:customStyle="1" w:styleId="WW8Num4z1">
    <w:name w:val="WW8Num4z1"/>
    <w:rsid w:val="00B97CA5"/>
    <w:rPr>
      <w:rFonts w:ascii="Courier New" w:hAnsi="Courier New" w:cs="Courier New"/>
    </w:rPr>
  </w:style>
  <w:style w:type="character" w:customStyle="1" w:styleId="WW8Num4z2">
    <w:name w:val="WW8Num4z2"/>
    <w:rsid w:val="00B97CA5"/>
    <w:rPr>
      <w:rFonts w:ascii="Wingdings" w:hAnsi="Wingdings" w:cs="Wingdings"/>
    </w:rPr>
  </w:style>
  <w:style w:type="character" w:customStyle="1" w:styleId="WW8Num7z1">
    <w:name w:val="WW8Num7z1"/>
    <w:rsid w:val="00B97CA5"/>
    <w:rPr>
      <w:rFonts w:ascii="Courier New" w:hAnsi="Courier New" w:cs="Courier New"/>
    </w:rPr>
  </w:style>
  <w:style w:type="character" w:customStyle="1" w:styleId="WW8Num7z2">
    <w:name w:val="WW8Num7z2"/>
    <w:rsid w:val="00B97CA5"/>
    <w:rPr>
      <w:rFonts w:ascii="Wingdings" w:hAnsi="Wingdings" w:cs="Wingdings"/>
    </w:rPr>
  </w:style>
  <w:style w:type="character" w:customStyle="1" w:styleId="WW8Num8z1">
    <w:name w:val="WW8Num8z1"/>
    <w:rsid w:val="00B97CA5"/>
    <w:rPr>
      <w:rFonts w:ascii="Courier New" w:hAnsi="Courier New" w:cs="Courier New"/>
    </w:rPr>
  </w:style>
  <w:style w:type="character" w:customStyle="1" w:styleId="WW8Num8z3">
    <w:name w:val="WW8Num8z3"/>
    <w:rsid w:val="00B97CA5"/>
    <w:rPr>
      <w:rFonts w:ascii="Symbol" w:hAnsi="Symbol" w:cs="Symbol"/>
    </w:rPr>
  </w:style>
  <w:style w:type="character" w:customStyle="1" w:styleId="WW8Num9z1">
    <w:name w:val="WW8Num9z1"/>
    <w:rsid w:val="00B97CA5"/>
    <w:rPr>
      <w:rFonts w:ascii="Device Font 10cpi" w:hAnsi="Device Font 10cpi" w:cs="Device Font 10cpi"/>
    </w:rPr>
  </w:style>
  <w:style w:type="character" w:customStyle="1" w:styleId="WW8Num9z3">
    <w:name w:val="WW8Num9z3"/>
    <w:rsid w:val="00B97CA5"/>
    <w:rPr>
      <w:rFonts w:ascii="Symbol" w:hAnsi="Symbol" w:cs="Symbol"/>
    </w:rPr>
  </w:style>
  <w:style w:type="character" w:customStyle="1" w:styleId="WW8Num10z0">
    <w:name w:val="WW8Num10z0"/>
    <w:rsid w:val="00B97CA5"/>
    <w:rPr>
      <w:rFonts w:ascii="Wingdings" w:hAnsi="Wingdings" w:cs="Wingdings"/>
    </w:rPr>
  </w:style>
  <w:style w:type="character" w:customStyle="1" w:styleId="WW8Num12z0">
    <w:name w:val="WW8Num12z0"/>
    <w:rsid w:val="00B97CA5"/>
    <w:rPr>
      <w:rFonts w:ascii="Symbol" w:hAnsi="Symbol" w:cs="Symbol"/>
    </w:rPr>
  </w:style>
  <w:style w:type="character" w:customStyle="1" w:styleId="WW8Num12z1">
    <w:name w:val="WW8Num12z1"/>
    <w:rsid w:val="00B97CA5"/>
    <w:rPr>
      <w:rFonts w:ascii="Courier New" w:hAnsi="Courier New" w:cs="Courier New"/>
    </w:rPr>
  </w:style>
  <w:style w:type="character" w:customStyle="1" w:styleId="WW8Num12z2">
    <w:name w:val="WW8Num12z2"/>
    <w:rsid w:val="00B97CA5"/>
    <w:rPr>
      <w:rFonts w:ascii="Wingdings" w:hAnsi="Wingdings" w:cs="Wingdings"/>
    </w:rPr>
  </w:style>
  <w:style w:type="character" w:customStyle="1" w:styleId="WW8Num15z0">
    <w:name w:val="WW8Num15z0"/>
    <w:rsid w:val="00B97CA5"/>
    <w:rPr>
      <w:rFonts w:ascii="Wingdings" w:hAnsi="Wingdings" w:cs="Wingdings"/>
    </w:rPr>
  </w:style>
  <w:style w:type="character" w:customStyle="1" w:styleId="WW8Num16z0">
    <w:name w:val="WW8Num16z0"/>
    <w:rsid w:val="00B97CA5"/>
    <w:rPr>
      <w:rFonts w:ascii="Symbol" w:hAnsi="Symbol" w:cs="Symbol"/>
    </w:rPr>
  </w:style>
  <w:style w:type="character" w:customStyle="1" w:styleId="WW8Num16z1">
    <w:name w:val="WW8Num16z1"/>
    <w:rsid w:val="00B97CA5"/>
    <w:rPr>
      <w:rFonts w:ascii="Courier New" w:hAnsi="Courier New" w:cs="Courier New"/>
    </w:rPr>
  </w:style>
  <w:style w:type="character" w:customStyle="1" w:styleId="WW8Num16z2">
    <w:name w:val="WW8Num16z2"/>
    <w:rsid w:val="00B97CA5"/>
    <w:rPr>
      <w:rFonts w:ascii="Wingdings" w:hAnsi="Wingdings" w:cs="Wingdings"/>
    </w:rPr>
  </w:style>
  <w:style w:type="character" w:customStyle="1" w:styleId="WW8Num17z0">
    <w:name w:val="WW8Num17z0"/>
    <w:rsid w:val="00B97CA5"/>
    <w:rPr>
      <w:rFonts w:ascii="Verdana" w:eastAsia="Times New Roman" w:hAnsi="Verdana" w:cs="Arial"/>
    </w:rPr>
  </w:style>
  <w:style w:type="character" w:customStyle="1" w:styleId="WW8Num17z1">
    <w:name w:val="WW8Num17z1"/>
    <w:rsid w:val="00B97CA5"/>
    <w:rPr>
      <w:rFonts w:ascii="Courier New" w:hAnsi="Courier New" w:cs="Courier New"/>
    </w:rPr>
  </w:style>
  <w:style w:type="character" w:customStyle="1" w:styleId="WW8Num17z2">
    <w:name w:val="WW8Num17z2"/>
    <w:rsid w:val="00B97CA5"/>
    <w:rPr>
      <w:rFonts w:ascii="Wingdings" w:hAnsi="Wingdings" w:cs="Wingdings"/>
    </w:rPr>
  </w:style>
  <w:style w:type="character" w:customStyle="1" w:styleId="WW8Num17z3">
    <w:name w:val="WW8Num17z3"/>
    <w:rsid w:val="00B97CA5"/>
    <w:rPr>
      <w:rFonts w:ascii="Symbol" w:hAnsi="Symbol" w:cs="Symbol"/>
    </w:rPr>
  </w:style>
  <w:style w:type="character" w:customStyle="1" w:styleId="WW8Num18z0">
    <w:name w:val="WW8Num18z0"/>
    <w:rsid w:val="00B97CA5"/>
    <w:rPr>
      <w:rFonts w:ascii="Wingdings" w:hAnsi="Wingdings" w:cs="Wingdings"/>
    </w:rPr>
  </w:style>
  <w:style w:type="character" w:customStyle="1" w:styleId="WW8Num18z1">
    <w:name w:val="WW8Num18z1"/>
    <w:rsid w:val="00B97CA5"/>
    <w:rPr>
      <w:rFonts w:ascii="Courier New" w:hAnsi="Courier New" w:cs="Courier New"/>
    </w:rPr>
  </w:style>
  <w:style w:type="character" w:customStyle="1" w:styleId="WW8Num18z3">
    <w:name w:val="WW8Num18z3"/>
    <w:rsid w:val="00B97CA5"/>
    <w:rPr>
      <w:rFonts w:ascii="Symbol" w:hAnsi="Symbol" w:cs="Symbol"/>
    </w:rPr>
  </w:style>
  <w:style w:type="character" w:customStyle="1" w:styleId="WW8Num19z0">
    <w:name w:val="WW8Num19z0"/>
    <w:rsid w:val="00B97CA5"/>
    <w:rPr>
      <w:rFonts w:ascii="Symbol" w:hAnsi="Symbol" w:cs="Symbol"/>
    </w:rPr>
  </w:style>
  <w:style w:type="character" w:customStyle="1" w:styleId="WW8Num19z1">
    <w:name w:val="WW8Num19z1"/>
    <w:rsid w:val="00B97CA5"/>
    <w:rPr>
      <w:rFonts w:ascii="Courier New" w:hAnsi="Courier New" w:cs="Courier New"/>
    </w:rPr>
  </w:style>
  <w:style w:type="character" w:customStyle="1" w:styleId="WW8Num19z2">
    <w:name w:val="WW8Num19z2"/>
    <w:rsid w:val="00B97CA5"/>
    <w:rPr>
      <w:rFonts w:ascii="Wingdings" w:hAnsi="Wingdings" w:cs="Wingdings"/>
    </w:rPr>
  </w:style>
  <w:style w:type="character" w:customStyle="1" w:styleId="WW8Num20z0">
    <w:name w:val="WW8Num20z0"/>
    <w:rsid w:val="00B97CA5"/>
    <w:rPr>
      <w:rFonts w:ascii="Symbol" w:hAnsi="Symbol" w:cs="Symbol"/>
    </w:rPr>
  </w:style>
  <w:style w:type="character" w:customStyle="1" w:styleId="WW8Num20z1">
    <w:name w:val="WW8Num20z1"/>
    <w:rsid w:val="00B97CA5"/>
    <w:rPr>
      <w:rFonts w:ascii="Courier New" w:hAnsi="Courier New" w:cs="Courier New"/>
    </w:rPr>
  </w:style>
  <w:style w:type="character" w:customStyle="1" w:styleId="WW8Num20z2">
    <w:name w:val="WW8Num20z2"/>
    <w:rsid w:val="00B97CA5"/>
    <w:rPr>
      <w:rFonts w:ascii="Wingdings" w:hAnsi="Wingdings" w:cs="Wingdings"/>
    </w:rPr>
  </w:style>
  <w:style w:type="character" w:customStyle="1" w:styleId="WW8Num21z0">
    <w:name w:val="WW8Num21z0"/>
    <w:rsid w:val="00B97CA5"/>
    <w:rPr>
      <w:rFonts w:ascii="Wingdings" w:hAnsi="Wingdings" w:cs="Wingdings"/>
    </w:rPr>
  </w:style>
  <w:style w:type="character" w:customStyle="1" w:styleId="WW8Num21z1">
    <w:name w:val="WW8Num21z1"/>
    <w:rsid w:val="00B97CA5"/>
    <w:rPr>
      <w:rFonts w:ascii="Device Font 10cpi" w:hAnsi="Device Font 10cpi" w:cs="Device Font 10cpi"/>
    </w:rPr>
  </w:style>
  <w:style w:type="character" w:customStyle="1" w:styleId="WW8Num21z3">
    <w:name w:val="WW8Num21z3"/>
    <w:rsid w:val="00B97CA5"/>
    <w:rPr>
      <w:rFonts w:ascii="Symbol" w:hAnsi="Symbol" w:cs="Symbol"/>
    </w:rPr>
  </w:style>
  <w:style w:type="character" w:customStyle="1" w:styleId="WW8Num22z0">
    <w:name w:val="WW8Num22z0"/>
    <w:rsid w:val="00B97CA5"/>
    <w:rPr>
      <w:rFonts w:ascii="Symbol" w:hAnsi="Symbol" w:cs="Symbol"/>
    </w:rPr>
  </w:style>
  <w:style w:type="character" w:customStyle="1" w:styleId="WW8Num22z1">
    <w:name w:val="WW8Num22z1"/>
    <w:rsid w:val="00B97CA5"/>
    <w:rPr>
      <w:rFonts w:ascii="Courier New" w:hAnsi="Courier New" w:cs="Courier New"/>
    </w:rPr>
  </w:style>
  <w:style w:type="character" w:customStyle="1" w:styleId="WW8Num22z2">
    <w:name w:val="WW8Num22z2"/>
    <w:rsid w:val="00B97CA5"/>
    <w:rPr>
      <w:rFonts w:ascii="Wingdings" w:hAnsi="Wingdings" w:cs="Wingdings"/>
    </w:rPr>
  </w:style>
  <w:style w:type="character" w:customStyle="1" w:styleId="WW8Num23z0">
    <w:name w:val="WW8Num23z0"/>
    <w:rsid w:val="00B97CA5"/>
    <w:rPr>
      <w:rFonts w:ascii="Symbol" w:hAnsi="Symbol" w:cs="Symbol"/>
    </w:rPr>
  </w:style>
  <w:style w:type="character" w:customStyle="1" w:styleId="WW8Num23z1">
    <w:name w:val="WW8Num23z1"/>
    <w:rsid w:val="00B97CA5"/>
    <w:rPr>
      <w:rFonts w:ascii="Courier New" w:hAnsi="Courier New" w:cs="Courier New"/>
    </w:rPr>
  </w:style>
  <w:style w:type="character" w:customStyle="1" w:styleId="WW8Num23z2">
    <w:name w:val="WW8Num23z2"/>
    <w:rsid w:val="00B97CA5"/>
    <w:rPr>
      <w:rFonts w:ascii="Wingdings" w:hAnsi="Wingdings" w:cs="Wingdings"/>
    </w:rPr>
  </w:style>
  <w:style w:type="character" w:customStyle="1" w:styleId="WW8Num24z0">
    <w:name w:val="WW8Num24z0"/>
    <w:rsid w:val="00B97CA5"/>
    <w:rPr>
      <w:rFonts w:ascii="Wingdings" w:hAnsi="Wingdings" w:cs="Wingdings"/>
    </w:rPr>
  </w:style>
  <w:style w:type="character" w:customStyle="1" w:styleId="WW8Num24z1">
    <w:name w:val="WW8Num24z1"/>
    <w:rsid w:val="00B97CA5"/>
    <w:rPr>
      <w:rFonts w:ascii="Device Font 10cpi" w:hAnsi="Device Font 10cpi" w:cs="Device Font 10cpi"/>
    </w:rPr>
  </w:style>
  <w:style w:type="character" w:customStyle="1" w:styleId="WW8Num24z3">
    <w:name w:val="WW8Num24z3"/>
    <w:rsid w:val="00B97CA5"/>
    <w:rPr>
      <w:rFonts w:ascii="Symbol" w:hAnsi="Symbol" w:cs="Symbol"/>
    </w:rPr>
  </w:style>
  <w:style w:type="character" w:customStyle="1" w:styleId="WW8Num25z0">
    <w:name w:val="WW8Num25z0"/>
    <w:rsid w:val="00B97CA5"/>
    <w:rPr>
      <w:rFonts w:ascii="Symbol" w:hAnsi="Symbol" w:cs="Symbol"/>
    </w:rPr>
  </w:style>
  <w:style w:type="character" w:customStyle="1" w:styleId="WW8Num25z1">
    <w:name w:val="WW8Num25z1"/>
    <w:rsid w:val="00B97CA5"/>
    <w:rPr>
      <w:rFonts w:ascii="Courier New" w:hAnsi="Courier New" w:cs="Courier New"/>
    </w:rPr>
  </w:style>
  <w:style w:type="character" w:customStyle="1" w:styleId="WW8Num25z2">
    <w:name w:val="WW8Num25z2"/>
    <w:rsid w:val="00B97CA5"/>
    <w:rPr>
      <w:rFonts w:ascii="Wingdings" w:hAnsi="Wingdings" w:cs="Wingdings"/>
    </w:rPr>
  </w:style>
  <w:style w:type="character" w:customStyle="1" w:styleId="WW8Num26z0">
    <w:name w:val="WW8Num26z0"/>
    <w:rsid w:val="00B97CA5"/>
    <w:rPr>
      <w:rFonts w:ascii="Wingdings" w:hAnsi="Wingdings" w:cs="Wingdings"/>
    </w:rPr>
  </w:style>
  <w:style w:type="character" w:customStyle="1" w:styleId="WW8Num26z1">
    <w:name w:val="WW8Num26z1"/>
    <w:rsid w:val="00B97CA5"/>
    <w:rPr>
      <w:rFonts w:ascii="Device Font 10cpi" w:hAnsi="Device Font 10cpi" w:cs="Device Font 10cpi"/>
    </w:rPr>
  </w:style>
  <w:style w:type="character" w:customStyle="1" w:styleId="WW8Num26z3">
    <w:name w:val="WW8Num26z3"/>
    <w:rsid w:val="00B97CA5"/>
    <w:rPr>
      <w:rFonts w:ascii="Symbol" w:hAnsi="Symbol" w:cs="Symbol"/>
    </w:rPr>
  </w:style>
  <w:style w:type="character" w:customStyle="1" w:styleId="WW8Num28z0">
    <w:name w:val="WW8Num28z0"/>
    <w:rsid w:val="00B97CA5"/>
    <w:rPr>
      <w:rFonts w:ascii="Wingdings" w:hAnsi="Wingdings" w:cs="Wingdings"/>
    </w:rPr>
  </w:style>
  <w:style w:type="character" w:customStyle="1" w:styleId="WW8Num28z1">
    <w:name w:val="WW8Num28z1"/>
    <w:rsid w:val="00B97CA5"/>
    <w:rPr>
      <w:rFonts w:ascii="Courier New" w:hAnsi="Courier New" w:cs="Courier New"/>
    </w:rPr>
  </w:style>
  <w:style w:type="character" w:customStyle="1" w:styleId="WW8Num28z3">
    <w:name w:val="WW8Num28z3"/>
    <w:rsid w:val="00B97CA5"/>
    <w:rPr>
      <w:rFonts w:ascii="Symbol" w:hAnsi="Symbol" w:cs="Symbol"/>
    </w:rPr>
  </w:style>
  <w:style w:type="character" w:customStyle="1" w:styleId="WW8Num30z0">
    <w:name w:val="WW8Num30z0"/>
    <w:rsid w:val="00B97CA5"/>
    <w:rPr>
      <w:rFonts w:ascii="Symbol" w:hAnsi="Symbol" w:cs="Symbol"/>
    </w:rPr>
  </w:style>
  <w:style w:type="character" w:customStyle="1" w:styleId="WW8Num30z1">
    <w:name w:val="WW8Num30z1"/>
    <w:rsid w:val="00B97CA5"/>
    <w:rPr>
      <w:rFonts w:ascii="Courier New" w:hAnsi="Courier New" w:cs="Courier New"/>
    </w:rPr>
  </w:style>
  <w:style w:type="character" w:customStyle="1" w:styleId="WW8Num30z2">
    <w:name w:val="WW8Num30z2"/>
    <w:rsid w:val="00B97CA5"/>
    <w:rPr>
      <w:rFonts w:ascii="Wingdings" w:hAnsi="Wingdings" w:cs="Wingdings"/>
    </w:rPr>
  </w:style>
  <w:style w:type="character" w:customStyle="1" w:styleId="WW8Num31z0">
    <w:name w:val="WW8Num31z0"/>
    <w:rsid w:val="00B97CA5"/>
    <w:rPr>
      <w:rFonts w:ascii="Wingdings" w:hAnsi="Wingdings" w:cs="Wingdings"/>
    </w:rPr>
  </w:style>
  <w:style w:type="character" w:customStyle="1" w:styleId="WW8Num32z0">
    <w:name w:val="WW8Num32z0"/>
    <w:rsid w:val="00B97CA5"/>
    <w:rPr>
      <w:rFonts w:ascii="Symbol" w:hAnsi="Symbol" w:cs="Symbol"/>
    </w:rPr>
  </w:style>
  <w:style w:type="character" w:customStyle="1" w:styleId="WW8Num32z1">
    <w:name w:val="WW8Num32z1"/>
    <w:rsid w:val="00B97CA5"/>
    <w:rPr>
      <w:rFonts w:ascii="Courier New" w:hAnsi="Courier New" w:cs="Courier New"/>
    </w:rPr>
  </w:style>
  <w:style w:type="character" w:customStyle="1" w:styleId="WW8Num32z2">
    <w:name w:val="WW8Num32z2"/>
    <w:rsid w:val="00B97CA5"/>
    <w:rPr>
      <w:rFonts w:ascii="Wingdings" w:hAnsi="Wingdings" w:cs="Wingdings"/>
    </w:rPr>
  </w:style>
  <w:style w:type="character" w:customStyle="1" w:styleId="WW8Num33z0">
    <w:name w:val="WW8Num33z0"/>
    <w:rsid w:val="00B97CA5"/>
    <w:rPr>
      <w:rFonts w:ascii="Wingdings" w:hAnsi="Wingdings" w:cs="Wingdings"/>
    </w:rPr>
  </w:style>
  <w:style w:type="character" w:customStyle="1" w:styleId="WW8Num33z1">
    <w:name w:val="WW8Num33z1"/>
    <w:rsid w:val="00B97CA5"/>
    <w:rPr>
      <w:rFonts w:ascii="Courier New" w:hAnsi="Courier New" w:cs="Courier New"/>
    </w:rPr>
  </w:style>
  <w:style w:type="character" w:customStyle="1" w:styleId="WW8Num33z3">
    <w:name w:val="WW8Num33z3"/>
    <w:rsid w:val="00B97CA5"/>
    <w:rPr>
      <w:rFonts w:ascii="Symbol" w:hAnsi="Symbol" w:cs="Symbol"/>
    </w:rPr>
  </w:style>
  <w:style w:type="character" w:customStyle="1" w:styleId="WW8Num34z0">
    <w:name w:val="WW8Num34z0"/>
    <w:rsid w:val="00B97CA5"/>
    <w:rPr>
      <w:rFonts w:ascii="Symbol" w:hAnsi="Symbol" w:cs="Symbol"/>
    </w:rPr>
  </w:style>
  <w:style w:type="character" w:customStyle="1" w:styleId="WW8Num34z1">
    <w:name w:val="WW8Num34z1"/>
    <w:rsid w:val="00B97CA5"/>
    <w:rPr>
      <w:rFonts w:ascii="Courier New" w:hAnsi="Courier New" w:cs="Courier New"/>
    </w:rPr>
  </w:style>
  <w:style w:type="character" w:customStyle="1" w:styleId="WW8Num34z2">
    <w:name w:val="WW8Num34z2"/>
    <w:rsid w:val="00B97CA5"/>
    <w:rPr>
      <w:rFonts w:ascii="Wingdings" w:hAnsi="Wingdings" w:cs="Wingdings"/>
    </w:rPr>
  </w:style>
  <w:style w:type="character" w:customStyle="1" w:styleId="WW8Num35z0">
    <w:name w:val="WW8Num35z0"/>
    <w:rsid w:val="00B97CA5"/>
    <w:rPr>
      <w:rFonts w:ascii="Symbol" w:hAnsi="Symbol" w:cs="Symbol"/>
      <w:b w:val="0"/>
      <w:i w:val="0"/>
      <w:sz w:val="18"/>
      <w:szCs w:val="18"/>
    </w:rPr>
  </w:style>
  <w:style w:type="character" w:customStyle="1" w:styleId="WW8Num35z1">
    <w:name w:val="WW8Num35z1"/>
    <w:rsid w:val="00B97CA5"/>
    <w:rPr>
      <w:rFonts w:ascii="Courier New" w:hAnsi="Courier New" w:cs="Courier New"/>
    </w:rPr>
  </w:style>
  <w:style w:type="character" w:customStyle="1" w:styleId="WW8Num35z2">
    <w:name w:val="WW8Num35z2"/>
    <w:rsid w:val="00B97CA5"/>
    <w:rPr>
      <w:rFonts w:ascii="Wingdings" w:hAnsi="Wingdings" w:cs="Wingdings"/>
    </w:rPr>
  </w:style>
  <w:style w:type="character" w:customStyle="1" w:styleId="WW8Num35z3">
    <w:name w:val="WW8Num35z3"/>
    <w:rsid w:val="00B97CA5"/>
    <w:rPr>
      <w:rFonts w:ascii="Symbol" w:hAnsi="Symbol" w:cs="Symbol"/>
    </w:rPr>
  </w:style>
  <w:style w:type="character" w:customStyle="1" w:styleId="WW8Num36z0">
    <w:name w:val="WW8Num36z0"/>
    <w:rsid w:val="00B97CA5"/>
    <w:rPr>
      <w:rFonts w:ascii="Wingdings" w:hAnsi="Wingdings" w:cs="Wingdings"/>
    </w:rPr>
  </w:style>
  <w:style w:type="character" w:customStyle="1" w:styleId="WW8Num36z1">
    <w:name w:val="WW8Num36z1"/>
    <w:rsid w:val="00B97CA5"/>
    <w:rPr>
      <w:rFonts w:ascii="Courier New" w:hAnsi="Courier New" w:cs="Courier New"/>
    </w:rPr>
  </w:style>
  <w:style w:type="character" w:customStyle="1" w:styleId="WW8Num36z3">
    <w:name w:val="WW8Num36z3"/>
    <w:rsid w:val="00B97CA5"/>
    <w:rPr>
      <w:rFonts w:ascii="Symbol" w:hAnsi="Symbol" w:cs="Symbol"/>
    </w:rPr>
  </w:style>
  <w:style w:type="character" w:customStyle="1" w:styleId="WW8Num37z0">
    <w:name w:val="WW8Num37z0"/>
    <w:rsid w:val="00B97CA5"/>
    <w:rPr>
      <w:rFonts w:ascii="Symbol" w:hAnsi="Symbol" w:cs="Symbol"/>
    </w:rPr>
  </w:style>
  <w:style w:type="character" w:customStyle="1" w:styleId="WW8Num37z1">
    <w:name w:val="WW8Num37z1"/>
    <w:rsid w:val="00B97CA5"/>
    <w:rPr>
      <w:rFonts w:ascii="Courier New" w:hAnsi="Courier New" w:cs="Courier New"/>
    </w:rPr>
  </w:style>
  <w:style w:type="character" w:customStyle="1" w:styleId="WW8Num37z2">
    <w:name w:val="WW8Num37z2"/>
    <w:rsid w:val="00B97CA5"/>
    <w:rPr>
      <w:rFonts w:ascii="Wingdings" w:hAnsi="Wingdings" w:cs="Wingdings"/>
    </w:rPr>
  </w:style>
  <w:style w:type="character" w:customStyle="1" w:styleId="WW8Num38z0">
    <w:name w:val="WW8Num38z0"/>
    <w:rsid w:val="00B97CA5"/>
    <w:rPr>
      <w:rFonts w:ascii="Wingdings" w:hAnsi="Wingdings" w:cs="Wingdings"/>
    </w:rPr>
  </w:style>
  <w:style w:type="character" w:customStyle="1" w:styleId="WW8Num38z1">
    <w:name w:val="WW8Num38z1"/>
    <w:rsid w:val="00B97CA5"/>
    <w:rPr>
      <w:rFonts w:ascii="Courier New" w:hAnsi="Courier New" w:cs="Courier New"/>
    </w:rPr>
  </w:style>
  <w:style w:type="character" w:customStyle="1" w:styleId="WW8Num38z3">
    <w:name w:val="WW8Num38z3"/>
    <w:rsid w:val="00B97CA5"/>
    <w:rPr>
      <w:rFonts w:ascii="Symbol" w:hAnsi="Symbol" w:cs="Symbol"/>
    </w:rPr>
  </w:style>
  <w:style w:type="character" w:customStyle="1" w:styleId="WW8Num39z0">
    <w:name w:val="WW8Num39z0"/>
    <w:rsid w:val="00B97CA5"/>
    <w:rPr>
      <w:rFonts w:ascii="Symbol" w:hAnsi="Symbol" w:cs="Symbol"/>
    </w:rPr>
  </w:style>
  <w:style w:type="character" w:customStyle="1" w:styleId="WW8Num39z1">
    <w:name w:val="WW8Num39z1"/>
    <w:rsid w:val="00B97CA5"/>
    <w:rPr>
      <w:rFonts w:ascii="Courier New" w:hAnsi="Courier New" w:cs="Courier New"/>
    </w:rPr>
  </w:style>
  <w:style w:type="character" w:customStyle="1" w:styleId="WW8Num39z2">
    <w:name w:val="WW8Num39z2"/>
    <w:rsid w:val="00B97CA5"/>
    <w:rPr>
      <w:rFonts w:ascii="Wingdings" w:hAnsi="Wingdings" w:cs="Wingdings"/>
    </w:rPr>
  </w:style>
  <w:style w:type="character" w:styleId="Strong">
    <w:name w:val="Strong"/>
    <w:qFormat/>
    <w:rsid w:val="00B97CA5"/>
    <w:rPr>
      <w:b/>
      <w:bCs/>
    </w:rPr>
  </w:style>
  <w:style w:type="character" w:customStyle="1" w:styleId="yshortcuts1">
    <w:name w:val="yshortcuts1"/>
    <w:basedOn w:val="DefaultParagraphFont"/>
    <w:rsid w:val="00B97CA5"/>
  </w:style>
  <w:style w:type="character" w:styleId="Hyperlink">
    <w:name w:val="Hyperlink"/>
    <w:rsid w:val="00B97CA5"/>
    <w:rPr>
      <w:color w:val="0000FF"/>
      <w:u w:val="single"/>
    </w:rPr>
  </w:style>
  <w:style w:type="character" w:customStyle="1" w:styleId="NormalWebChar">
    <w:name w:val="Normal (Web) Char"/>
    <w:rsid w:val="00B97CA5"/>
    <w:rPr>
      <w:sz w:val="24"/>
      <w:szCs w:val="24"/>
      <w:lang w:val="en-US" w:bidi="ar-SA"/>
    </w:rPr>
  </w:style>
  <w:style w:type="character" w:customStyle="1" w:styleId="HTMLPreformattedChar">
    <w:name w:val="HTML Preformatted Char"/>
    <w:rsid w:val="00B97CA5"/>
    <w:rPr>
      <w:rFonts w:ascii="Courier New" w:hAnsi="Courier New" w:cs="Courier New"/>
      <w:lang w:val="en-US" w:bidi="ar-SA"/>
    </w:rPr>
  </w:style>
  <w:style w:type="character" w:customStyle="1" w:styleId="FooterChar">
    <w:name w:val="Footer Char"/>
    <w:rsid w:val="00B97CA5"/>
    <w:rPr>
      <w:sz w:val="24"/>
      <w:szCs w:val="24"/>
    </w:rPr>
  </w:style>
  <w:style w:type="character" w:customStyle="1" w:styleId="BodyTextChar">
    <w:name w:val="Body Text Char"/>
    <w:rsid w:val="00B97CA5"/>
    <w:rPr>
      <w:rFonts w:ascii="Verdana" w:hAnsi="Verdana" w:cs="Verdana"/>
    </w:rPr>
  </w:style>
  <w:style w:type="character" w:customStyle="1" w:styleId="Heading1Char">
    <w:name w:val="Heading 1 Char"/>
    <w:rsid w:val="00B97CA5"/>
    <w:rPr>
      <w:rFonts w:ascii="Verdana" w:hAnsi="Verdana" w:cs="Verdana"/>
      <w:b/>
      <w:color w:val="FF6600"/>
      <w:szCs w:val="24"/>
      <w:lang w:val="en-GB"/>
    </w:rPr>
  </w:style>
  <w:style w:type="character" w:customStyle="1" w:styleId="PlainTextChar">
    <w:name w:val="Plain Text Char"/>
    <w:rsid w:val="00B97CA5"/>
    <w:rPr>
      <w:rFonts w:ascii="Courier New" w:hAnsi="Courier New" w:cs="Courier New"/>
    </w:rPr>
  </w:style>
  <w:style w:type="character" w:customStyle="1" w:styleId="Bullets">
    <w:name w:val="Bullets"/>
    <w:rsid w:val="00B97CA5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B97CA5"/>
  </w:style>
  <w:style w:type="paragraph" w:customStyle="1" w:styleId="Heading">
    <w:name w:val="Heading"/>
    <w:basedOn w:val="Normal"/>
    <w:next w:val="BodyText"/>
    <w:rsid w:val="00B97CA5"/>
    <w:pPr>
      <w:keepNext/>
      <w:spacing w:before="240" w:after="120"/>
    </w:pPr>
    <w:rPr>
      <w:rFonts w:ascii="Arial" w:eastAsia="WenQuanYi Micro Hei" w:hAnsi="Arial" w:cs="Lohit Hindi"/>
      <w:sz w:val="28"/>
      <w:szCs w:val="28"/>
    </w:rPr>
  </w:style>
  <w:style w:type="paragraph" w:styleId="BodyText">
    <w:name w:val="Body Text"/>
    <w:basedOn w:val="Normal"/>
    <w:rsid w:val="00B97CA5"/>
    <w:pPr>
      <w:spacing w:after="240" w:line="240" w:lineRule="atLeast"/>
      <w:ind w:left="1080"/>
      <w:jc w:val="both"/>
    </w:pPr>
    <w:rPr>
      <w:rFonts w:ascii="Arial" w:hAnsi="Arial" w:cs="Arial"/>
      <w:spacing w:val="-5"/>
      <w:sz w:val="20"/>
      <w:szCs w:val="20"/>
    </w:rPr>
  </w:style>
  <w:style w:type="paragraph" w:styleId="List">
    <w:name w:val="List"/>
    <w:basedOn w:val="BodyText"/>
    <w:rsid w:val="00B97CA5"/>
    <w:rPr>
      <w:rFonts w:cs="Lohit Hindi"/>
    </w:rPr>
  </w:style>
  <w:style w:type="paragraph" w:styleId="Caption">
    <w:name w:val="caption"/>
    <w:basedOn w:val="Normal"/>
    <w:qFormat/>
    <w:rsid w:val="00B97CA5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B97CA5"/>
    <w:pPr>
      <w:suppressLineNumbers/>
    </w:pPr>
    <w:rPr>
      <w:rFonts w:cs="Lohit Hindi"/>
    </w:rPr>
  </w:style>
  <w:style w:type="paragraph" w:styleId="BodyText2">
    <w:name w:val="Body Text 2"/>
    <w:basedOn w:val="BodyText"/>
    <w:rsid w:val="00B97CA5"/>
    <w:pPr>
      <w:ind w:left="1440"/>
    </w:pPr>
  </w:style>
  <w:style w:type="paragraph" w:styleId="PlainText">
    <w:name w:val="Plain Text"/>
    <w:basedOn w:val="Normal"/>
    <w:rsid w:val="00B97CA5"/>
    <w:rPr>
      <w:rFonts w:ascii="Courier New" w:hAnsi="Courier New" w:cs="Courier New"/>
      <w:sz w:val="20"/>
      <w:szCs w:val="20"/>
    </w:rPr>
  </w:style>
  <w:style w:type="paragraph" w:styleId="BlockText">
    <w:name w:val="Block Text"/>
    <w:basedOn w:val="Normal"/>
    <w:rsid w:val="00B97CA5"/>
    <w:pPr>
      <w:ind w:left="720" w:right="-1440"/>
    </w:pPr>
  </w:style>
  <w:style w:type="paragraph" w:styleId="Header">
    <w:name w:val="header"/>
    <w:basedOn w:val="Normal"/>
    <w:rsid w:val="00B97CA5"/>
    <w:pPr>
      <w:tabs>
        <w:tab w:val="center" w:pos="4320"/>
        <w:tab w:val="right" w:pos="8640"/>
      </w:tabs>
      <w:jc w:val="both"/>
    </w:pPr>
  </w:style>
  <w:style w:type="paragraph" w:customStyle="1" w:styleId="WW-BodyText2">
    <w:name w:val="WW-Body Text 2"/>
    <w:basedOn w:val="Normal"/>
    <w:rsid w:val="00B97CA5"/>
    <w:pPr>
      <w:jc w:val="both"/>
    </w:pPr>
    <w:rPr>
      <w:sz w:val="20"/>
    </w:rPr>
  </w:style>
  <w:style w:type="paragraph" w:customStyle="1" w:styleId="Normalverdana">
    <w:name w:val="Normal+verdana"/>
    <w:basedOn w:val="Normal"/>
    <w:rsid w:val="00B97CA5"/>
    <w:pPr>
      <w:tabs>
        <w:tab w:val="left" w:pos="90"/>
      </w:tabs>
      <w:ind w:right="180"/>
    </w:pPr>
    <w:rPr>
      <w:b/>
      <w:color w:val="984806"/>
      <w:u w:val="single"/>
    </w:rPr>
  </w:style>
  <w:style w:type="paragraph" w:customStyle="1" w:styleId="noralVerdana">
    <w:name w:val="noral+Verdana"/>
    <w:basedOn w:val="Normal"/>
    <w:rsid w:val="00B97CA5"/>
    <w:pPr>
      <w:tabs>
        <w:tab w:val="left" w:pos="90"/>
      </w:tabs>
      <w:ind w:right="180"/>
    </w:pPr>
    <w:rPr>
      <w:b/>
      <w:color w:val="993300"/>
      <w:u w:val="single"/>
    </w:rPr>
  </w:style>
  <w:style w:type="paragraph" w:styleId="NormalWeb">
    <w:name w:val="Normal (Web)"/>
    <w:basedOn w:val="Normal"/>
    <w:uiPriority w:val="99"/>
    <w:rsid w:val="00B97CA5"/>
    <w:pPr>
      <w:spacing w:before="280" w:after="280"/>
    </w:pPr>
  </w:style>
  <w:style w:type="paragraph" w:styleId="NoSpacing">
    <w:name w:val="No Spacing"/>
    <w:qFormat/>
    <w:rsid w:val="00B97CA5"/>
    <w:pPr>
      <w:suppressAutoHyphens/>
    </w:pPr>
    <w:rPr>
      <w:rFonts w:ascii="Calibri" w:hAnsi="Calibri" w:cs="Calibri"/>
      <w:sz w:val="22"/>
      <w:szCs w:val="22"/>
      <w:lang w:eastAsia="zh-CN"/>
    </w:rPr>
  </w:style>
  <w:style w:type="paragraph" w:styleId="BodyTextIndent">
    <w:name w:val="Body Text Indent"/>
    <w:basedOn w:val="Normal"/>
    <w:rsid w:val="00B97CA5"/>
    <w:pPr>
      <w:spacing w:after="120"/>
      <w:ind w:left="360"/>
    </w:pPr>
  </w:style>
  <w:style w:type="paragraph" w:styleId="HTMLPreformatted">
    <w:name w:val="HTML Preformatted"/>
    <w:basedOn w:val="Normal"/>
    <w:rsid w:val="00B97C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rsid w:val="00B97CA5"/>
    <w:pPr>
      <w:tabs>
        <w:tab w:val="center" w:pos="4680"/>
        <w:tab w:val="right" w:pos="9360"/>
      </w:tabs>
    </w:pPr>
  </w:style>
  <w:style w:type="paragraph" w:customStyle="1" w:styleId="BodyTextCharChar">
    <w:name w:val="Body Text Char Char"/>
    <w:basedOn w:val="Normal"/>
    <w:rsid w:val="00B97CA5"/>
    <w:pPr>
      <w:widowControl w:val="0"/>
      <w:autoSpaceDE w:val="0"/>
      <w:jc w:val="both"/>
    </w:pPr>
    <w:rPr>
      <w:rFonts w:ascii="Verdana" w:hAnsi="Verdana" w:cs="Verdana"/>
      <w:sz w:val="20"/>
      <w:szCs w:val="20"/>
    </w:rPr>
  </w:style>
  <w:style w:type="paragraph" w:customStyle="1" w:styleId="PlainTextCharChar">
    <w:name w:val="Plain Text Char Char"/>
    <w:basedOn w:val="Normal"/>
    <w:rsid w:val="00B97CA5"/>
    <w:rPr>
      <w:rFonts w:ascii="Courier New" w:hAnsi="Courier New" w:cs="Courier New"/>
      <w:sz w:val="20"/>
      <w:szCs w:val="20"/>
    </w:rPr>
  </w:style>
  <w:style w:type="paragraph" w:customStyle="1" w:styleId="TableContents">
    <w:name w:val="Table Contents"/>
    <w:basedOn w:val="Normal"/>
    <w:rsid w:val="00B97CA5"/>
    <w:pPr>
      <w:suppressLineNumbers/>
    </w:pPr>
  </w:style>
  <w:style w:type="paragraph" w:customStyle="1" w:styleId="TableHeading">
    <w:name w:val="Table Heading"/>
    <w:basedOn w:val="TableContents"/>
    <w:rsid w:val="00B97CA5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F35331"/>
    <w:pPr>
      <w:suppressAutoHyphens w:val="0"/>
      <w:ind w:left="720"/>
    </w:pPr>
    <w:rPr>
      <w:sz w:val="20"/>
      <w:szCs w:val="20"/>
      <w:lang w:eastAsia="en-US"/>
    </w:rPr>
  </w:style>
  <w:style w:type="character" w:customStyle="1" w:styleId="hl">
    <w:name w:val="hl"/>
    <w:basedOn w:val="DefaultParagraphFont"/>
    <w:rsid w:val="00010B8E"/>
  </w:style>
  <w:style w:type="paragraph" w:styleId="BalloonText">
    <w:name w:val="Balloon Text"/>
    <w:basedOn w:val="Normal"/>
    <w:link w:val="BalloonTextChar"/>
    <w:uiPriority w:val="99"/>
    <w:semiHidden/>
    <w:unhideWhenUsed/>
    <w:rsid w:val="006565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5A7"/>
    <w:rPr>
      <w:rFonts w:ascii="Tahoma" w:hAnsi="Tahoma" w:cs="Tahoma"/>
      <w:sz w:val="16"/>
      <w:szCs w:val="16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834E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4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91dfcd45c430005ce3aa2595c7621420134f4b0419514c4847440321091b5b58120b120a1741515c0e435601514841481f0f2b561358191b195115495d0c00584e4209430247460c590858184508105042445b0c0f054e4108120211474a411b02154e49405d58380c4f03434b110a180017445f581b4d5849564360441403084b281e0103030011405b550d594c151b0d1152180c4f03434d160f19001746595c0943076&amp;docType=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39DD3-CAD3-426F-9DD7-0351E611B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Brajesh</dc:creator>
  <cp:lastModifiedBy>DELL</cp:lastModifiedBy>
  <cp:revision>3</cp:revision>
  <cp:lastPrinted>2008-06-13T07:45:00Z</cp:lastPrinted>
  <dcterms:created xsi:type="dcterms:W3CDTF">2025-04-02T11:04:00Z</dcterms:created>
  <dcterms:modified xsi:type="dcterms:W3CDTF">2025-04-02T11:28:00Z</dcterms:modified>
</cp:coreProperties>
</file>