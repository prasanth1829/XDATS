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75447" w14:paraId="6FAA2E46" w14:textId="77777777">
      <w:pPr>
        <w:spacing w:before="76"/>
        <w:ind w:right="4930"/>
        <w:rPr>
          <w:b/>
          <w:color w:val="632423"/>
          <w:sz w:val="24"/>
          <w:szCs w:val="24"/>
        </w:rPr>
      </w:pPr>
      <w:r>
        <w:rPr>
          <w:noProof/>
        </w:rPr>
        <mc:AlternateContent>
          <mc:Choice Requires="wps">
            <w:drawing>
              <wp:anchor distT="0" distB="0" distL="0" distR="0" simplePos="0" relativeHeight="251658240" behindDoc="1" locked="0" layoutInCell="1" allowOverlap="1">
                <wp:simplePos x="0" y="0"/>
                <wp:positionH relativeFrom="margin">
                  <wp:align>center</wp:align>
                </wp:positionH>
                <wp:positionV relativeFrom="margin">
                  <wp:align>center</wp:align>
                </wp:positionV>
                <wp:extent cx="6944995" cy="10076815"/>
                <wp:effectExtent l="0" t="0" r="8255" b="635"/>
                <wp:wrapNone/>
                <wp:docPr id="1026" name="AutoShape 5"/>
                <wp:cNvGraphicFramePr/>
                <a:graphic xmlns:a="http://schemas.openxmlformats.org/drawingml/2006/main">
                  <a:graphicData uri="http://schemas.microsoft.com/office/word/2010/wordprocessingShape">
                    <wps:wsp xmlns:wps="http://schemas.microsoft.com/office/word/2010/wordprocessingShape">
                      <wps:cNvSpPr/>
                      <wps:spPr>
                        <a:xfrm>
                          <a:off x="0" y="0"/>
                          <a:ext cx="6944995" cy="10076815"/>
                        </a:xfrm>
                        <a:custGeom>
                          <a:avLst/>
                          <a:gdLst/>
                          <a:rect l="l" t="t" r="r" b="b"/>
                          <a:pathLst>
                            <a:path fill="norm" h="15869" w="10937" stroke="1">
                              <a:moveTo>
                                <a:pt x="10926" y="15849"/>
                              </a:moveTo>
                              <a:lnTo>
                                <a:pt x="10917" y="15849"/>
                              </a:lnTo>
                              <a:lnTo>
                                <a:pt x="9" y="15849"/>
                              </a:lnTo>
                              <a:lnTo>
                                <a:pt x="0" y="15849"/>
                              </a:lnTo>
                              <a:lnTo>
                                <a:pt x="0" y="15858"/>
                              </a:lnTo>
                              <a:lnTo>
                                <a:pt x="9" y="15858"/>
                              </a:lnTo>
                              <a:lnTo>
                                <a:pt x="10917" y="15858"/>
                              </a:lnTo>
                              <a:lnTo>
                                <a:pt x="10926" y="15858"/>
                              </a:lnTo>
                              <a:lnTo>
                                <a:pt x="10926" y="15849"/>
                              </a:lnTo>
                              <a:close/>
                              <a:moveTo>
                                <a:pt x="10926" y="0"/>
                              </a:moveTo>
                              <a:lnTo>
                                <a:pt x="10917" y="0"/>
                              </a:lnTo>
                              <a:lnTo>
                                <a:pt x="9" y="0"/>
                              </a:lnTo>
                              <a:lnTo>
                                <a:pt x="0" y="0"/>
                              </a:lnTo>
                              <a:lnTo>
                                <a:pt x="0" y="9"/>
                              </a:lnTo>
                              <a:lnTo>
                                <a:pt x="0" y="15849"/>
                              </a:lnTo>
                              <a:lnTo>
                                <a:pt x="9" y="15849"/>
                              </a:lnTo>
                              <a:lnTo>
                                <a:pt x="9" y="9"/>
                              </a:lnTo>
                              <a:lnTo>
                                <a:pt x="10917" y="9"/>
                              </a:lnTo>
                              <a:lnTo>
                                <a:pt x="10917" y="15849"/>
                              </a:lnTo>
                              <a:lnTo>
                                <a:pt x="10926" y="15849"/>
                              </a:lnTo>
                              <a:lnTo>
                                <a:pt x="10926" y="9"/>
                              </a:lnTo>
                              <a:lnTo>
                                <a:pt x="10926" y="0"/>
                              </a:lnTo>
                              <a:close/>
                              <a:moveTo>
                                <a:pt x="10936" y="15849"/>
                              </a:moveTo>
                              <a:lnTo>
                                <a:pt x="10926" y="15849"/>
                              </a:lnTo>
                              <a:lnTo>
                                <a:pt x="10926" y="15858"/>
                              </a:lnTo>
                              <a:lnTo>
                                <a:pt x="10917" y="15858"/>
                              </a:lnTo>
                              <a:lnTo>
                                <a:pt x="9" y="15858"/>
                              </a:lnTo>
                              <a:lnTo>
                                <a:pt x="9" y="15868"/>
                              </a:lnTo>
                              <a:lnTo>
                                <a:pt x="10917" y="15868"/>
                              </a:lnTo>
                              <a:lnTo>
                                <a:pt x="10926" y="15868"/>
                              </a:lnTo>
                              <a:lnTo>
                                <a:pt x="10936" y="15868"/>
                              </a:lnTo>
                              <a:lnTo>
                                <a:pt x="10936" y="15858"/>
                              </a:lnTo>
                              <a:lnTo>
                                <a:pt x="10936" y="15849"/>
                              </a:lnTo>
                              <a:close/>
                              <a:moveTo>
                                <a:pt x="10936" y="9"/>
                              </a:moveTo>
                              <a:lnTo>
                                <a:pt x="10926" y="9"/>
                              </a:lnTo>
                              <a:lnTo>
                                <a:pt x="10926" y="15849"/>
                              </a:lnTo>
                              <a:lnTo>
                                <a:pt x="10936" y="15849"/>
                              </a:lnTo>
                              <a:lnTo>
                                <a:pt x="10936" y="9"/>
                              </a:lnTo>
                              <a:close/>
                            </a:path>
                          </a:pathLst>
                        </a:custGeom>
                        <a:solidFill>
                          <a:srgbClr val="000000"/>
                        </a:solidFill>
                        <a:ln>
                          <a:noFill/>
                        </a:ln>
                      </wps:spPr>
                      <wps:bodyPr/>
                    </wps:wsp>
                  </a:graphicData>
                </a:graphic>
              </wp:anchor>
            </w:drawing>
          </mc:Choice>
          <mc:Fallback>
            <w:pict>
              <v:shape id="AutoShape 5" o:spid="_x0000_s1025" style="width:546.85pt;height:793.45pt;margin-top:0;margin-left:0;mso-height-relative:page;mso-position-horizontal:center;mso-position-horizontal-relative:margin;mso-position-vertical:center;mso-position-vertical-relative:margin;mso-width-relative:page;position:absolute;z-index:-251654144" coordsize="10937,15869" o:spt="100" adj="-11796480,,5400" path="m10926,15849l10917,15849,9,15849,,15849,,15858,9,15858,10917,15858,10926,15858,10926,15849xm10926,l10917,,9,,,,,9,,15849,9,15849,9,9,10917,9,10917,15849,10926,15849,10926,9,10926,xm10936,15849l10926,15849,10926,15858,10917,15858,9,15858,9,15868,10917,15868,10926,15868,10936,15868,10936,15858,10936,15849xm10936,9l10926,9,10926,15849,10936,15849,10936,9xe" filled="t" fillcolor="black" stroked="f">
                <v:stroke joinstyle="miter"/>
                <o:lock v:ext="edit" aspectratio="f"/>
                <w10:wrap anchorx="margin" anchory="margin"/>
              </v:shape>
            </w:pict>
          </mc:Fallback>
        </mc:AlternateContent>
      </w:r>
      <w:r>
        <w:rPr>
          <w:b/>
          <w:color w:val="993366"/>
        </w:rPr>
        <w:t xml:space="preserve">                                                   </w:t>
      </w:r>
      <w:r>
        <w:rPr>
          <w:b/>
          <w:color w:val="1F497D"/>
          <w:sz w:val="24"/>
          <w:szCs w:val="24"/>
        </w:rPr>
        <w:t xml:space="preserve"> </w:t>
      </w:r>
      <w:r>
        <w:rPr>
          <w:b/>
          <w:color w:val="C0504D"/>
          <w:sz w:val="24"/>
          <w:szCs w:val="24"/>
        </w:rPr>
        <w:t xml:space="preserve">     </w:t>
      </w:r>
      <w:r>
        <w:rPr>
          <w:b/>
          <w:color w:val="632423"/>
          <w:sz w:val="24"/>
          <w:szCs w:val="24"/>
        </w:rPr>
        <w:t>Resume</w:t>
      </w:r>
    </w:p>
    <w:p w:rsidR="00175447" w14:paraId="6EBE33EE" w14:textId="77777777">
      <w:pPr>
        <w:spacing w:before="76"/>
        <w:ind w:right="4930"/>
        <w:rPr>
          <w:b/>
          <w:sz w:val="24"/>
          <w:szCs w:val="24"/>
        </w:rPr>
      </w:pPr>
      <w:r>
        <w:rPr>
          <w:b/>
          <w:color w:val="632423"/>
          <w:sz w:val="24"/>
          <w:szCs w:val="24"/>
        </w:rPr>
        <w:t xml:space="preserve"> K.</w:t>
      </w:r>
      <w:r>
        <w:t xml:space="preserve">Prasanna Kumar </w:t>
      </w:r>
    </w:p>
    <w:p w:rsidR="00175447" w14:paraId="11DB1F16" w14:textId="04DF127F">
      <w:pPr>
        <w:pStyle w:val="BodyText"/>
        <w:spacing w:before="37"/>
        <w:ind w:left="100"/>
      </w:pPr>
      <w:r>
        <w:t>Datastage</w:t>
      </w:r>
      <w:r>
        <w:rPr>
          <w:spacing w:val="-3"/>
        </w:rPr>
        <w:t xml:space="preserve"> </w:t>
      </w:r>
      <w:r>
        <w:t>Developer                                                                         Email</w:t>
      </w:r>
      <w:r>
        <w:rPr>
          <w:spacing w:val="-4"/>
        </w:rPr>
        <w:t xml:space="preserve"> </w:t>
      </w:r>
      <w:r>
        <w:t>ID:kpk</w:t>
      </w:r>
      <w:r w:rsidR="004B42C1">
        <w:t>reddy001</w:t>
      </w:r>
      <w:r>
        <w:t>@gmail.com</w:t>
      </w:r>
    </w:p>
    <w:p w:rsidR="00175447" w14:paraId="1E443894" w14:textId="2222F3BD">
      <w:pPr>
        <w:pStyle w:val="BodyText"/>
        <w:spacing w:before="37"/>
        <w:ind w:left="100"/>
      </w:pPr>
      <w:r>
        <w:rPr>
          <w:noProof/>
        </w:rPr>
        <mc:AlternateContent>
          <mc:Choice Requires="wps">
            <w:drawing>
              <wp:anchor distT="0" distB="0" distL="0" distR="0" simplePos="0" relativeHeight="251660288" behindDoc="1" locked="0" layoutInCell="1" allowOverlap="1">
                <wp:simplePos x="0" y="0"/>
                <wp:positionH relativeFrom="page">
                  <wp:posOffset>407670</wp:posOffset>
                </wp:positionH>
                <wp:positionV relativeFrom="paragraph">
                  <wp:posOffset>320675</wp:posOffset>
                </wp:positionV>
                <wp:extent cx="6764655" cy="0"/>
                <wp:effectExtent l="0" t="0" r="0" b="0"/>
                <wp:wrapNone/>
                <wp:docPr id="1027" name="Line 4"/>
                <wp:cNvGraphicFramePr/>
                <a:graphic xmlns:a="http://schemas.openxmlformats.org/drawingml/2006/main">
                  <a:graphicData uri="http://schemas.microsoft.com/office/word/2010/wordprocessingShape">
                    <wps:wsp xmlns:wps="http://schemas.microsoft.com/office/word/2010/wordprocessingShape">
                      <wps:cNvCnPr/>
                      <wps:spPr>
                        <a:xfrm>
                          <a:off x="0" y="0"/>
                          <a:ext cx="6764655" cy="0"/>
                        </a:xfrm>
                        <a:prstGeom prst="line">
                          <a:avLst/>
                        </a:prstGeom>
                        <a:ln w="19080">
                          <a:solidFill>
                            <a:srgbClr val="000000"/>
                          </a:solidFill>
                          <a:round/>
                          <a:headEnd/>
                          <a:tailEnd/>
                        </a:ln>
                      </wps:spPr>
                      <wps:bodyPr/>
                    </wps:wsp>
                  </a:graphicData>
                </a:graphic>
              </wp:anchor>
            </w:drawing>
          </mc:Choice>
          <mc:Fallback>
            <w:pict>
              <v:line id="Line 4" o:spid="_x0000_s1026" style="mso-height-relative:page;mso-position-horizontal-relative:page;mso-width-relative:page;position:absolute;z-index:-251653120" from="32.1pt,25.25pt" to="564.75pt,25.25pt" coordsize="21600,21600" stroked="t" strokecolor="black">
                <v:stroke joinstyle="round"/>
                <o:lock v:ext="edit" aspectratio="f"/>
              </v:line>
            </w:pict>
          </mc:Fallback>
        </mc:AlternateContent>
      </w:r>
      <w:r>
        <w:t xml:space="preserve">                                           </w:t>
      </w:r>
      <w:r>
        <w:rPr>
          <w:rFonts w:ascii="Times New Roman"/>
          <w:sz w:val="20"/>
        </w:rPr>
        <w:tab/>
        <w:t xml:space="preserve">                                                                    </w:t>
      </w:r>
      <w:r>
        <w:t>Contact</w:t>
      </w:r>
      <w:r>
        <w:rPr>
          <w:spacing w:val="-5"/>
        </w:rPr>
        <w:t xml:space="preserve"> </w:t>
      </w:r>
      <w:r>
        <w:t>No:</w:t>
      </w:r>
      <w:r>
        <w:rPr>
          <w:spacing w:val="-3"/>
        </w:rPr>
        <w:t xml:space="preserve"> </w:t>
      </w:r>
      <w:r w:rsidR="004B42C1">
        <w:rPr>
          <w:spacing w:val="-3"/>
        </w:rPr>
        <w:t>7569917572</w:t>
      </w:r>
    </w:p>
    <w:p w:rsidR="00175447" w14:paraId="3A3B5856" w14:textId="77777777">
      <w:pPr>
        <w:rPr>
          <w:b/>
          <w:iCs/>
        </w:rPr>
      </w:pPr>
    </w:p>
    <w:p w:rsidR="00175447" w14:paraId="11B8BB87" w14:textId="77777777"/>
    <w:p w:rsidR="00175447" w14:paraId="76FEED2D" w14:textId="77777777">
      <w:pPr>
        <w:ind w:left="720"/>
      </w:pPr>
    </w:p>
    <w:p w:rsidR="00175447" w14:paraId="2CDDCDF6" w14:textId="77777777">
      <w:pPr>
        <w:pStyle w:val="Heading1"/>
        <w:spacing w:before="1"/>
        <w:rPr>
          <w:u w:val="none"/>
        </w:rPr>
      </w:pPr>
    </w:p>
    <w:p w:rsidR="00175447" w14:paraId="54331E86" w14:textId="77777777">
      <w:pPr>
        <w:pStyle w:val="Heading1"/>
        <w:spacing w:before="1"/>
        <w:rPr>
          <w:u w:val="none"/>
        </w:rPr>
      </w:pPr>
      <w:r>
        <w:rPr>
          <w:u w:val="none"/>
        </w:rPr>
        <w:t>EXPERIENCE</w:t>
      </w:r>
      <w:r>
        <w:rPr>
          <w:spacing w:val="-4"/>
          <w:u w:val="none"/>
        </w:rPr>
        <w:t xml:space="preserve"> </w:t>
      </w:r>
      <w:r>
        <w:rPr>
          <w:u w:val="none"/>
        </w:rPr>
        <w:t>SUMMARY</w:t>
      </w:r>
    </w:p>
    <w:p w:rsidR="00175447" w14:paraId="4826D172" w14:textId="77777777">
      <w:pPr>
        <w:pStyle w:val="BodyText"/>
        <w:spacing w:before="7"/>
        <w:rPr>
          <w:b/>
          <w:sz w:val="28"/>
        </w:rPr>
      </w:pPr>
    </w:p>
    <w:p w:rsidR="00175447" w14:paraId="143DE94B" w14:textId="77777777">
      <w:pPr>
        <w:pStyle w:val="ListParagraph"/>
        <w:numPr>
          <w:ilvl w:val="0"/>
          <w:numId w:val="1"/>
        </w:numPr>
        <w:tabs>
          <w:tab w:val="left" w:pos="360"/>
          <w:tab w:val="left" w:pos="630"/>
          <w:tab w:val="left" w:pos="720"/>
        </w:tabs>
        <w:suppressAutoHyphens/>
        <w:overflowPunct w:val="0"/>
        <w:autoSpaceDE/>
        <w:autoSpaceDN/>
        <w:spacing w:after="160" w:line="276" w:lineRule="auto"/>
        <w:contextualSpacing/>
        <w:rPr>
          <w:rFonts w:eastAsia="Times New Roman" w:cs="Calibri"/>
        </w:rPr>
      </w:pPr>
      <w:r>
        <w:rPr>
          <w:rFonts w:cs="Calibri"/>
        </w:rPr>
        <w:t>Having</w:t>
      </w:r>
      <w:r>
        <w:rPr>
          <w:rFonts w:cs="Calibri"/>
          <w:b/>
          <w:bCs/>
        </w:rPr>
        <w:t xml:space="preserve"> 3+</w:t>
      </w:r>
      <w:r>
        <w:rPr>
          <w:rFonts w:cs="Calibri"/>
        </w:rPr>
        <w:t xml:space="preserve"> years of experience in data warehousing projects as ETL Developer and Support using </w:t>
      </w:r>
      <w:r>
        <w:rPr>
          <w:rFonts w:cs="Calibri"/>
          <w:b/>
          <w:bCs/>
        </w:rPr>
        <w:t xml:space="preserve">DataStage Development. </w:t>
      </w:r>
    </w:p>
    <w:p w:rsidR="00175447" w14:paraId="262BA4C9" w14:textId="77777777">
      <w:pPr>
        <w:pStyle w:val="ListParagraph"/>
        <w:numPr>
          <w:ilvl w:val="0"/>
          <w:numId w:val="1"/>
        </w:numPr>
        <w:tabs>
          <w:tab w:val="left" w:pos="360"/>
          <w:tab w:val="left" w:pos="630"/>
          <w:tab w:val="left" w:pos="720"/>
        </w:tabs>
        <w:suppressAutoHyphens/>
        <w:overflowPunct w:val="0"/>
        <w:autoSpaceDE/>
        <w:autoSpaceDN/>
        <w:spacing w:after="160" w:line="276" w:lineRule="auto"/>
        <w:contextualSpacing/>
        <w:rPr>
          <w:rFonts w:cs="Calibri"/>
        </w:rPr>
      </w:pPr>
      <w:r>
        <w:t xml:space="preserve">Good </w:t>
      </w:r>
      <w:r>
        <w:rPr>
          <w:rFonts w:cs="Calibri"/>
        </w:rPr>
        <w:t xml:space="preserve">experience in ETL tools like </w:t>
      </w:r>
      <w:r>
        <w:rPr>
          <w:rFonts w:cs="Calibri"/>
          <w:b/>
        </w:rPr>
        <w:t xml:space="preserve">DataStage Designer </w:t>
      </w:r>
      <w:r>
        <w:rPr>
          <w:rFonts w:cs="Calibri"/>
        </w:rPr>
        <w:t>and</w:t>
      </w:r>
      <w:r>
        <w:rPr>
          <w:rFonts w:cs="Calibri"/>
          <w:b/>
        </w:rPr>
        <w:t xml:space="preserve"> Director. </w:t>
      </w:r>
    </w:p>
    <w:p w:rsidR="00175447" w14:paraId="735D71E2" w14:textId="77777777">
      <w:pPr>
        <w:pStyle w:val="ListParagraph"/>
        <w:numPr>
          <w:ilvl w:val="0"/>
          <w:numId w:val="1"/>
        </w:numPr>
        <w:tabs>
          <w:tab w:val="left" w:pos="819"/>
          <w:tab w:val="left" w:pos="820"/>
        </w:tabs>
        <w:spacing w:before="0" w:line="220" w:lineRule="auto"/>
        <w:ind w:right="136"/>
        <w:rPr>
          <w:sz w:val="20"/>
        </w:rPr>
      </w:pPr>
      <w:r>
        <w:rPr>
          <w:position w:val="1"/>
        </w:rPr>
        <w:t xml:space="preserve">In-depth understanding of Data </w:t>
      </w:r>
      <w:r>
        <w:rPr>
          <w:spacing w:val="-3"/>
          <w:position w:val="1"/>
        </w:rPr>
        <w:t xml:space="preserve">Warehouse </w:t>
      </w:r>
      <w:r>
        <w:rPr>
          <w:position w:val="1"/>
        </w:rPr>
        <w:t>life cycle, architecture, design, development and deployment using</w:t>
      </w:r>
      <w:r>
        <w:t xml:space="preserve"> IBM Infosphere Data stage as ETL tool, UNIX/LINUX and SQL Server, DB2 as</w:t>
      </w:r>
      <w:r>
        <w:rPr>
          <w:spacing w:val="-26"/>
        </w:rPr>
        <w:t xml:space="preserve"> </w:t>
      </w:r>
      <w:r>
        <w:t>databases.</w:t>
      </w:r>
    </w:p>
    <w:p w:rsidR="00175447" w14:paraId="62E6D426" w14:textId="77777777">
      <w:pPr>
        <w:widowControl/>
        <w:numPr>
          <w:ilvl w:val="0"/>
          <w:numId w:val="1"/>
        </w:numPr>
        <w:tabs>
          <w:tab w:val="left" w:pos="360"/>
        </w:tabs>
        <w:autoSpaceDE/>
        <w:autoSpaceDN/>
        <w:jc w:val="both"/>
      </w:pPr>
      <w:r>
        <w:t>Having good Experian's on ETL Support.</w:t>
      </w:r>
    </w:p>
    <w:p w:rsidR="00175447" w14:paraId="4C65A91E" w14:textId="77777777">
      <w:pPr>
        <w:widowControl/>
        <w:numPr>
          <w:ilvl w:val="0"/>
          <w:numId w:val="1"/>
        </w:numPr>
        <w:tabs>
          <w:tab w:val="left" w:pos="360"/>
        </w:tabs>
        <w:autoSpaceDE/>
        <w:autoSpaceDN/>
        <w:spacing w:line="276" w:lineRule="auto"/>
        <w:jc w:val="both"/>
      </w:pPr>
      <w:r>
        <w:t>Having good Understanding and Implementation Experience in Data Warehousing using ETL tool Data Stage Sequential and Parallel Jobs.</w:t>
      </w:r>
    </w:p>
    <w:p w:rsidR="00175447" w14:paraId="7315D2A4" w14:textId="77777777">
      <w:pPr>
        <w:widowControl/>
        <w:numPr>
          <w:ilvl w:val="0"/>
          <w:numId w:val="1"/>
        </w:numPr>
        <w:tabs>
          <w:tab w:val="left" w:pos="360"/>
        </w:tabs>
        <w:autoSpaceDE/>
        <w:autoSpaceDN/>
        <w:spacing w:line="276" w:lineRule="auto"/>
        <w:jc w:val="both"/>
      </w:pPr>
      <w:r>
        <w:t>Main focus is on ETL jobs development with the stages like Sequential file, Dataset, Transformer, Lookup, Join, Copy and Database stages.</w:t>
      </w:r>
    </w:p>
    <w:p w:rsidR="00175447" w14:paraId="273EC940" w14:textId="77777777">
      <w:pPr>
        <w:widowControl/>
        <w:numPr>
          <w:ilvl w:val="0"/>
          <w:numId w:val="1"/>
        </w:numPr>
        <w:tabs>
          <w:tab w:val="left" w:pos="360"/>
        </w:tabs>
        <w:autoSpaceDE/>
        <w:autoSpaceDN/>
        <w:spacing w:line="276" w:lineRule="auto"/>
        <w:jc w:val="both"/>
      </w:pPr>
      <w:r>
        <w:t>Having experience in identifying sources and extracting data from different source systems into Data warehouse.</w:t>
      </w:r>
    </w:p>
    <w:p w:rsidR="00175447" w14:paraId="2EBB76D7" w14:textId="77777777">
      <w:pPr>
        <w:widowControl/>
        <w:numPr>
          <w:ilvl w:val="0"/>
          <w:numId w:val="1"/>
        </w:numPr>
        <w:tabs>
          <w:tab w:val="left" w:pos="360"/>
        </w:tabs>
        <w:autoSpaceDE/>
        <w:autoSpaceDN/>
        <w:spacing w:line="276" w:lineRule="auto"/>
        <w:jc w:val="both"/>
      </w:pPr>
      <w:r>
        <w:t>Planning, Delivering and implementation of quality solutions as per scheduled milestones.</w:t>
      </w:r>
    </w:p>
    <w:p w:rsidR="00175447" w14:paraId="68CAE0BB" w14:textId="77777777">
      <w:pPr>
        <w:widowControl/>
        <w:numPr>
          <w:ilvl w:val="0"/>
          <w:numId w:val="1"/>
        </w:numPr>
        <w:tabs>
          <w:tab w:val="left" w:pos="360"/>
        </w:tabs>
        <w:autoSpaceDE/>
        <w:autoSpaceDN/>
        <w:spacing w:line="276" w:lineRule="auto"/>
        <w:jc w:val="both"/>
      </w:pPr>
      <w:r>
        <w:t xml:space="preserve">Having good Knowledge on Data Warehousing concepts. </w:t>
      </w:r>
    </w:p>
    <w:p w:rsidR="00175447" w14:paraId="4A1C62D7" w14:textId="77777777">
      <w:pPr>
        <w:widowControl/>
        <w:numPr>
          <w:ilvl w:val="0"/>
          <w:numId w:val="1"/>
        </w:numPr>
        <w:tabs>
          <w:tab w:val="left" w:pos="360"/>
        </w:tabs>
        <w:autoSpaceDE/>
        <w:autoSpaceDN/>
        <w:jc w:val="both"/>
      </w:pPr>
      <w:r>
        <w:t>Involved in Unit Testing of jobs.</w:t>
      </w:r>
    </w:p>
    <w:p w:rsidR="00175447" w14:paraId="3E08A414" w14:textId="77777777">
      <w:pPr>
        <w:widowControl/>
        <w:numPr>
          <w:ilvl w:val="0"/>
          <w:numId w:val="1"/>
        </w:numPr>
        <w:tabs>
          <w:tab w:val="left" w:pos="360"/>
        </w:tabs>
        <w:autoSpaceDE/>
        <w:autoSpaceDN/>
        <w:spacing w:line="276" w:lineRule="auto"/>
        <w:jc w:val="both"/>
      </w:pPr>
      <w:r>
        <w:t>Working knowledge in UNIX environment and have good exposure in UNIX commands.</w:t>
      </w:r>
    </w:p>
    <w:p w:rsidR="00175447" w14:paraId="6C8B622A" w14:textId="77777777">
      <w:pPr>
        <w:widowControl/>
        <w:numPr>
          <w:ilvl w:val="0"/>
          <w:numId w:val="1"/>
        </w:numPr>
        <w:tabs>
          <w:tab w:val="left" w:pos="360"/>
        </w:tabs>
        <w:autoSpaceDE/>
        <w:autoSpaceDN/>
        <w:spacing w:line="276" w:lineRule="auto"/>
        <w:jc w:val="both"/>
      </w:pPr>
      <w:r>
        <w:t>Good experience in databases like oracle 11g.</w:t>
      </w:r>
    </w:p>
    <w:p w:rsidR="00175447" w14:paraId="3A41C95D" w14:textId="77777777">
      <w:pPr>
        <w:widowControl/>
        <w:numPr>
          <w:ilvl w:val="0"/>
          <w:numId w:val="1"/>
        </w:numPr>
        <w:tabs>
          <w:tab w:val="left" w:pos="360"/>
        </w:tabs>
        <w:autoSpaceDE/>
        <w:autoSpaceDN/>
        <w:spacing w:line="276" w:lineRule="auto"/>
        <w:jc w:val="both"/>
      </w:pPr>
      <w:r>
        <w:t xml:space="preserve">Extensive experience in </w:t>
      </w:r>
      <w:r>
        <w:rPr>
          <w:b/>
        </w:rPr>
        <w:t>DDL, DML, TCL</w:t>
      </w:r>
      <w:r>
        <w:t xml:space="preserve"> Commands.</w:t>
      </w:r>
    </w:p>
    <w:p w:rsidR="00175447" w14:paraId="08D6C20A" w14:textId="77777777">
      <w:pPr>
        <w:pStyle w:val="ListParagraph"/>
        <w:numPr>
          <w:ilvl w:val="0"/>
          <w:numId w:val="1"/>
        </w:numPr>
        <w:tabs>
          <w:tab w:val="left" w:pos="819"/>
          <w:tab w:val="left" w:pos="820"/>
        </w:tabs>
        <w:spacing w:before="0"/>
        <w:rPr>
          <w:sz w:val="20"/>
        </w:rPr>
      </w:pPr>
      <w:r>
        <w:rPr>
          <w:position w:val="1"/>
        </w:rPr>
        <w:t xml:space="preserve">Proficient in IBM Infosphere Data stage ETL </w:t>
      </w:r>
      <w:r>
        <w:rPr>
          <w:spacing w:val="-4"/>
          <w:position w:val="1"/>
        </w:rPr>
        <w:t xml:space="preserve">Tool, </w:t>
      </w:r>
      <w:r>
        <w:rPr>
          <w:position w:val="1"/>
        </w:rPr>
        <w:t>UNIX Script</w:t>
      </w:r>
      <w:r>
        <w:rPr>
          <w:spacing w:val="-3"/>
          <w:position w:val="1"/>
        </w:rPr>
        <w:t xml:space="preserve">, </w:t>
      </w:r>
      <w:r>
        <w:rPr>
          <w:position w:val="1"/>
        </w:rPr>
        <w:t>SQL Server.</w:t>
      </w:r>
    </w:p>
    <w:p w:rsidR="00175447" w14:paraId="31DEB786" w14:textId="77777777">
      <w:pPr>
        <w:pStyle w:val="ListParagraph"/>
        <w:numPr>
          <w:ilvl w:val="0"/>
          <w:numId w:val="1"/>
        </w:numPr>
        <w:tabs>
          <w:tab w:val="left" w:pos="819"/>
          <w:tab w:val="left" w:pos="820"/>
        </w:tabs>
        <w:spacing w:before="1"/>
        <w:rPr>
          <w:sz w:val="20"/>
        </w:rPr>
      </w:pPr>
      <w:r>
        <w:rPr>
          <w:spacing w:val="-5"/>
          <w:position w:val="1"/>
        </w:rPr>
        <w:t xml:space="preserve">Versed </w:t>
      </w:r>
      <w:r>
        <w:rPr>
          <w:position w:val="1"/>
        </w:rPr>
        <w:t xml:space="preserve">in Agile Methodology. </w:t>
      </w:r>
      <w:r>
        <w:rPr>
          <w:spacing w:val="-3"/>
          <w:position w:val="1"/>
        </w:rPr>
        <w:t xml:space="preserve">Working </w:t>
      </w:r>
      <w:r>
        <w:rPr>
          <w:position w:val="1"/>
        </w:rPr>
        <w:t xml:space="preserve">as a </w:t>
      </w:r>
      <w:r>
        <w:rPr>
          <w:b/>
          <w:position w:val="1"/>
        </w:rPr>
        <w:t xml:space="preserve">Data stage Developer </w:t>
      </w:r>
      <w:r>
        <w:rPr>
          <w:position w:val="1"/>
        </w:rPr>
        <w:t>in the current</w:t>
      </w:r>
      <w:r>
        <w:rPr>
          <w:spacing w:val="-23"/>
          <w:position w:val="1"/>
        </w:rPr>
        <w:t xml:space="preserve"> </w:t>
      </w:r>
      <w:r>
        <w:rPr>
          <w:position w:val="1"/>
        </w:rPr>
        <w:t>project.</w:t>
      </w:r>
    </w:p>
    <w:p w:rsidR="00175447" w14:paraId="48336ADE" w14:textId="77777777">
      <w:pPr>
        <w:pStyle w:val="ListParagraph"/>
        <w:numPr>
          <w:ilvl w:val="0"/>
          <w:numId w:val="1"/>
        </w:numPr>
        <w:tabs>
          <w:tab w:val="left" w:pos="819"/>
          <w:tab w:val="left" w:pos="820"/>
        </w:tabs>
        <w:spacing w:before="1" w:line="220" w:lineRule="auto"/>
        <w:ind w:right="365"/>
        <w:rPr>
          <w:sz w:val="20"/>
        </w:rPr>
      </w:pPr>
      <w:r>
        <w:rPr>
          <w:position w:val="1"/>
        </w:rPr>
        <w:t>Involved in development of Generic UNIX Shell Scripts to validate the source file with multiple header</w:t>
      </w:r>
      <w:r>
        <w:rPr>
          <w:spacing w:val="-30"/>
          <w:position w:val="1"/>
        </w:rPr>
        <w:t xml:space="preserve"> </w:t>
      </w:r>
      <w:r>
        <w:rPr>
          <w:position w:val="1"/>
        </w:rPr>
        <w:t>and</w:t>
      </w:r>
      <w:r>
        <w:t xml:space="preserve"> trailer.</w:t>
      </w:r>
    </w:p>
    <w:p w:rsidR="00175447" w14:paraId="7797A2A8" w14:textId="77777777">
      <w:pPr>
        <w:pStyle w:val="ListParagraph"/>
        <w:numPr>
          <w:ilvl w:val="0"/>
          <w:numId w:val="1"/>
        </w:numPr>
        <w:tabs>
          <w:tab w:val="left" w:pos="819"/>
          <w:tab w:val="left" w:pos="820"/>
        </w:tabs>
        <w:spacing w:before="1"/>
        <w:rPr>
          <w:sz w:val="20"/>
        </w:rPr>
      </w:pPr>
      <w:r>
        <w:rPr>
          <w:position w:val="1"/>
        </w:rPr>
        <w:t>Analyzed the data generated by the business process and Source-to-Target mapping of the data</w:t>
      </w:r>
      <w:r>
        <w:rPr>
          <w:spacing w:val="-28"/>
          <w:position w:val="1"/>
        </w:rPr>
        <w:t xml:space="preserve"> </w:t>
      </w:r>
      <w:r>
        <w:rPr>
          <w:position w:val="1"/>
        </w:rPr>
        <w:t>elements.</w:t>
      </w:r>
    </w:p>
    <w:p w:rsidR="00175447" w14:paraId="0F480956" w14:textId="77777777">
      <w:pPr>
        <w:pStyle w:val="Heading1"/>
        <w:rPr>
          <w:u w:val="none"/>
        </w:rPr>
      </w:pPr>
    </w:p>
    <w:p w:rsidR="00175447" w14:paraId="599AD6EC" w14:textId="77777777">
      <w:pPr>
        <w:pStyle w:val="Heading1"/>
        <w:rPr>
          <w:u w:val="none"/>
        </w:rPr>
      </w:pPr>
      <w:r>
        <w:rPr>
          <w:u w:val="none"/>
        </w:rPr>
        <w:t>PROFESIONAL</w:t>
      </w:r>
      <w:r>
        <w:rPr>
          <w:spacing w:val="-6"/>
          <w:u w:val="none"/>
        </w:rPr>
        <w:t xml:space="preserve"> </w:t>
      </w:r>
      <w:r>
        <w:rPr>
          <w:u w:val="none"/>
        </w:rPr>
        <w:t>EXPERIENCE</w:t>
      </w:r>
    </w:p>
    <w:p w:rsidR="00175447" w14:paraId="2433FBCB" w14:textId="77777777">
      <w:pPr>
        <w:pStyle w:val="BodyText"/>
        <w:spacing w:before="8"/>
        <w:rPr>
          <w:b/>
          <w:sz w:val="28"/>
        </w:rPr>
      </w:pPr>
    </w:p>
    <w:p w:rsidR="00175447" w14:paraId="794F6F56" w14:textId="77777777">
      <w:pPr>
        <w:pStyle w:val="ListParagraph"/>
        <w:numPr>
          <w:ilvl w:val="0"/>
          <w:numId w:val="2"/>
        </w:numPr>
        <w:tabs>
          <w:tab w:val="left" w:pos="912"/>
        </w:tabs>
        <w:rPr>
          <w:rFonts w:ascii="Wingdings" w:hAnsi="Wingdings"/>
        </w:rPr>
      </w:pPr>
      <w:r>
        <w:t>Working</w:t>
      </w:r>
      <w:r>
        <w:rPr>
          <w:spacing w:val="-3"/>
        </w:rPr>
        <w:t xml:space="preserve"> </w:t>
      </w:r>
      <w:r>
        <w:t>as</w:t>
      </w:r>
      <w:r>
        <w:rPr>
          <w:spacing w:val="-1"/>
        </w:rPr>
        <w:t xml:space="preserve"> </w:t>
      </w:r>
      <w:r>
        <w:t>a</w:t>
      </w:r>
      <w:r>
        <w:rPr>
          <w:spacing w:val="-1"/>
        </w:rPr>
        <w:t xml:space="preserve"> </w:t>
      </w:r>
      <w:r>
        <w:t>DataStage</w:t>
      </w:r>
      <w:r>
        <w:rPr>
          <w:spacing w:val="-4"/>
        </w:rPr>
        <w:t xml:space="preserve"> </w:t>
      </w:r>
      <w:r>
        <w:t>Developer</w:t>
      </w:r>
      <w:r>
        <w:rPr>
          <w:spacing w:val="1"/>
        </w:rPr>
        <w:t xml:space="preserve"> </w:t>
      </w:r>
      <w:r>
        <w:t>in</w:t>
      </w:r>
      <w:r>
        <w:rPr>
          <w:spacing w:val="-3"/>
        </w:rPr>
        <w:t xml:space="preserve"> </w:t>
      </w:r>
      <w:r>
        <w:t>Cognizant (client) and Astralprise software technologies Pvt Ltd</w:t>
      </w:r>
      <w:r>
        <w:rPr>
          <w:spacing w:val="-5"/>
        </w:rPr>
        <w:t xml:space="preserve"> ( Payroll) Oct </w:t>
      </w:r>
      <w:r>
        <w:t>2019</w:t>
      </w:r>
      <w:r>
        <w:rPr>
          <w:spacing w:val="-4"/>
        </w:rPr>
        <w:t xml:space="preserve"> </w:t>
      </w:r>
      <w:r>
        <w:t>to</w:t>
      </w:r>
      <w:r>
        <w:rPr>
          <w:spacing w:val="-3"/>
        </w:rPr>
        <w:t xml:space="preserve"> </w:t>
      </w:r>
      <w:r>
        <w:t xml:space="preserve">Sep 2023. </w:t>
      </w:r>
    </w:p>
    <w:p w:rsidR="00175447" w14:paraId="776F3937" w14:textId="77777777">
      <w:pPr>
        <w:pStyle w:val="BodyText"/>
        <w:spacing w:before="5"/>
        <w:rPr>
          <w:sz w:val="28"/>
        </w:rPr>
      </w:pPr>
    </w:p>
    <w:p w:rsidR="00175447" w:rsidRPr="00E43F79" w14:paraId="00F2E04E" w14:textId="5F07191B">
      <w:pPr>
        <w:pStyle w:val="ListParagraph"/>
        <w:numPr>
          <w:ilvl w:val="0"/>
          <w:numId w:val="2"/>
        </w:numPr>
        <w:tabs>
          <w:tab w:val="left" w:pos="912"/>
        </w:tabs>
        <w:rPr>
          <w:rFonts w:ascii="Wingdings" w:hAnsi="Wingdings"/>
        </w:rPr>
      </w:pPr>
      <w:r>
        <w:t>Working</w:t>
      </w:r>
      <w:r>
        <w:rPr>
          <w:spacing w:val="-3"/>
        </w:rPr>
        <w:t xml:space="preserve"> </w:t>
      </w:r>
      <w:r>
        <w:t>as</w:t>
      </w:r>
      <w:r>
        <w:rPr>
          <w:spacing w:val="-1"/>
        </w:rPr>
        <w:t xml:space="preserve"> </w:t>
      </w:r>
      <w:r>
        <w:t>a</w:t>
      </w:r>
      <w:r>
        <w:rPr>
          <w:spacing w:val="-1"/>
        </w:rPr>
        <w:t xml:space="preserve"> </w:t>
      </w:r>
      <w:r>
        <w:t>Data</w:t>
      </w:r>
      <w:r w:rsidR="00E43F79">
        <w:t xml:space="preserve"> Analyst</w:t>
      </w:r>
      <w:r>
        <w:rPr>
          <w:spacing w:val="1"/>
        </w:rPr>
        <w:t xml:space="preserve"> </w:t>
      </w:r>
      <w:r>
        <w:t>in</w:t>
      </w:r>
      <w:r>
        <w:rPr>
          <w:spacing w:val="-3"/>
        </w:rPr>
        <w:t xml:space="preserve"> </w:t>
      </w:r>
      <w:r>
        <w:t>3K Softech Pvt Ltd</w:t>
      </w:r>
      <w:r>
        <w:rPr>
          <w:spacing w:val="-5"/>
        </w:rPr>
        <w:t xml:space="preserve">  Oct </w:t>
      </w:r>
      <w:r>
        <w:t>2023</w:t>
      </w:r>
      <w:r>
        <w:rPr>
          <w:spacing w:val="-4"/>
        </w:rPr>
        <w:t xml:space="preserve"> </w:t>
      </w:r>
      <w:r>
        <w:t>to</w:t>
      </w:r>
      <w:r>
        <w:rPr>
          <w:spacing w:val="-3"/>
        </w:rPr>
        <w:t xml:space="preserve"> April 2024</w:t>
      </w:r>
      <w:r w:rsidR="00E43F79">
        <w:rPr>
          <w:spacing w:val="-3"/>
        </w:rPr>
        <w:t>.</w:t>
      </w:r>
    </w:p>
    <w:p w:rsidR="00E43F79" w:rsidRPr="00E43F79" w:rsidP="00E43F79" w14:paraId="21DF5215" w14:textId="77777777">
      <w:pPr>
        <w:pStyle w:val="ListParagraph"/>
        <w:rPr>
          <w:rFonts w:ascii="Wingdings" w:hAnsi="Wingdings"/>
        </w:rPr>
      </w:pPr>
    </w:p>
    <w:p w:rsidR="00E43F79" w14:paraId="2BEF9978" w14:textId="4FE53D24">
      <w:pPr>
        <w:pStyle w:val="ListParagraph"/>
        <w:numPr>
          <w:ilvl w:val="0"/>
          <w:numId w:val="2"/>
        </w:numPr>
        <w:tabs>
          <w:tab w:val="left" w:pos="912"/>
        </w:tabs>
        <w:rPr>
          <w:rFonts w:ascii="Wingdings" w:hAnsi="Wingdings"/>
        </w:rPr>
      </w:pPr>
      <w:r>
        <w:t>Working</w:t>
      </w:r>
      <w:r>
        <w:rPr>
          <w:spacing w:val="-3"/>
        </w:rPr>
        <w:t xml:space="preserve"> </w:t>
      </w:r>
      <w:r>
        <w:t>as</w:t>
      </w:r>
      <w:r>
        <w:rPr>
          <w:spacing w:val="-1"/>
        </w:rPr>
        <w:t xml:space="preserve"> </w:t>
      </w:r>
      <w:r>
        <w:t>a Data Engineer in BIQ Solutions Pvt Ltd May 2024 to till.</w:t>
      </w:r>
    </w:p>
    <w:p w:rsidR="00175447" w14:paraId="0093C46A" w14:textId="77777777">
      <w:pPr>
        <w:pStyle w:val="BodyText"/>
        <w:spacing w:before="5"/>
      </w:pPr>
    </w:p>
    <w:p w:rsidR="00175447" w14:paraId="3FE2D334" w14:textId="77777777">
      <w:pPr>
        <w:pStyle w:val="Heading1"/>
        <w:rPr>
          <w:u w:val="none"/>
        </w:rPr>
      </w:pPr>
      <w:r>
        <w:rPr>
          <w:u w:val="none"/>
        </w:rPr>
        <w:t>ACADEMIC</w:t>
      </w:r>
      <w:r>
        <w:rPr>
          <w:spacing w:val="-5"/>
          <w:u w:val="none"/>
        </w:rPr>
        <w:t xml:space="preserve"> </w:t>
      </w:r>
      <w:r>
        <w:rPr>
          <w:u w:val="none"/>
        </w:rPr>
        <w:t>QUALIFICATION</w:t>
      </w:r>
    </w:p>
    <w:p w:rsidR="00175447" w14:paraId="7BCD35CF" w14:textId="77777777">
      <w:pPr>
        <w:pStyle w:val="BodyText"/>
        <w:spacing w:before="8"/>
        <w:rPr>
          <w:b/>
          <w:sz w:val="28"/>
        </w:rPr>
      </w:pPr>
    </w:p>
    <w:p w:rsidR="00175447" w14:paraId="0A963579" w14:textId="77777777">
      <w:pPr>
        <w:widowControl/>
        <w:numPr>
          <w:ilvl w:val="0"/>
          <w:numId w:val="3"/>
        </w:numPr>
        <w:autoSpaceDE/>
        <w:autoSpaceDN/>
        <w:rPr>
          <w:rFonts w:ascii="Verdana" w:hAnsi="Verdana"/>
          <w:b/>
          <w:sz w:val="16"/>
        </w:rPr>
      </w:pPr>
      <w:r>
        <w:rPr>
          <w:rFonts w:ascii="Verdana" w:hAnsi="Verdana"/>
          <w:sz w:val="20"/>
        </w:rPr>
        <w:t>B.Tech (Electronic and communication Engineering) of from Jawaharlal Nehru Technological University, Ananthapur.</w:t>
      </w:r>
    </w:p>
    <w:p w:rsidR="00175447" w14:paraId="3F8E0C65" w14:textId="77777777">
      <w:pPr>
        <w:pStyle w:val="BodyText"/>
        <w:spacing w:before="9"/>
        <w:rPr>
          <w:b/>
          <w:sz w:val="17"/>
        </w:rPr>
      </w:pPr>
    </w:p>
    <w:p w:rsidR="00175447" w14:paraId="477E4353" w14:textId="77777777">
      <w:pPr>
        <w:pStyle w:val="BodyText"/>
        <w:spacing w:before="7"/>
        <w:rPr>
          <w:sz w:val="28"/>
        </w:rPr>
      </w:pPr>
    </w:p>
    <w:p w:rsidR="00175447" w14:paraId="51E9AFAD" w14:textId="77777777">
      <w:pPr>
        <w:pStyle w:val="BodyText"/>
        <w:spacing w:before="7"/>
        <w:rPr>
          <w:sz w:val="28"/>
        </w:rPr>
      </w:pPr>
    </w:p>
    <w:p w:rsidR="00175447" w14:paraId="0D05689A" w14:textId="77777777">
      <w:pPr>
        <w:pStyle w:val="Heading1"/>
        <w:rPr>
          <w:u w:val="none"/>
        </w:rPr>
      </w:pPr>
      <w:r>
        <w:rPr>
          <w:u w:val="none"/>
        </w:rPr>
        <w:t>TECHNICAL</w:t>
      </w:r>
      <w:r>
        <w:rPr>
          <w:spacing w:val="-3"/>
          <w:u w:val="none"/>
        </w:rPr>
        <w:t xml:space="preserve"> </w:t>
      </w:r>
      <w:r>
        <w:rPr>
          <w:u w:val="none"/>
        </w:rPr>
        <w:t>SKILLS</w:t>
      </w:r>
    </w:p>
    <w:p w:rsidR="00175447" w14:paraId="238A8CE0" w14:textId="77777777"/>
    <w:p w:rsidR="00175447" w14:paraId="154B384E" w14:textId="77777777"/>
    <w:p w:rsidR="00175447" w14:paraId="01BBD464" w14:textId="77777777">
      <w:pPr>
        <w:pStyle w:val="ListParagraph"/>
        <w:numPr>
          <w:ilvl w:val="0"/>
          <w:numId w:val="4"/>
        </w:numPr>
      </w:pPr>
      <w:r>
        <w:t>ETL Tool                  :   IBM Data Stage 9.1 And 11.7</w:t>
      </w:r>
    </w:p>
    <w:p w:rsidR="00175447" w14:paraId="1DCFC1D1" w14:textId="77777777">
      <w:pPr>
        <w:pStyle w:val="ListParagraph"/>
        <w:numPr>
          <w:ilvl w:val="0"/>
          <w:numId w:val="4"/>
        </w:numPr>
      </w:pPr>
      <w:r>
        <w:t>Database                 :   Oracle 11g, SQL Server</w:t>
      </w:r>
    </w:p>
    <w:p w:rsidR="00175447" w14:paraId="464B3F53" w14:textId="77777777">
      <w:pPr>
        <w:pStyle w:val="ListParagraph"/>
        <w:numPr>
          <w:ilvl w:val="0"/>
          <w:numId w:val="4"/>
        </w:numPr>
      </w:pPr>
      <w:r>
        <w:t xml:space="preserve">Operating System     :   Windows XP, UNIX </w:t>
      </w:r>
    </w:p>
    <w:p w:rsidR="00175447" w14:paraId="4FC9402C" w14:textId="77777777">
      <w:pPr>
        <w:pStyle w:val="ListParagraph"/>
        <w:numPr>
          <w:ilvl w:val="0"/>
          <w:numId w:val="4"/>
        </w:numPr>
      </w:pPr>
      <w:r>
        <w:t>Domain Knowledge   :   Data warehousing</w:t>
      </w:r>
    </w:p>
    <w:p w:rsidR="00175447" w14:paraId="76AFBCD6" w14:textId="77777777">
      <w:pPr>
        <w:pStyle w:val="ListParagraph"/>
        <w:numPr>
          <w:ilvl w:val="0"/>
          <w:numId w:val="4"/>
        </w:numPr>
      </w:pPr>
      <w:r>
        <w:t>Other Technical       :   C, Cloud computing</w:t>
      </w:r>
    </w:p>
    <w:p w:rsidR="00175447" w14:paraId="4EEC4A50" w14:textId="77777777">
      <w:pPr>
        <w:pStyle w:val="ListParagraph"/>
        <w:numPr>
          <w:ilvl w:val="0"/>
          <w:numId w:val="4"/>
        </w:numPr>
      </w:pPr>
      <w:r>
        <w:t>Schedulers               :   Data stage Director, Autosys</w:t>
      </w:r>
    </w:p>
    <w:p w:rsidR="00175447" w14:paraId="59EBC08B" w14:textId="77777777">
      <w:pPr>
        <w:ind w:left="425"/>
      </w:pPr>
    </w:p>
    <w:p w:rsidR="00175447" w14:paraId="44467A66" w14:textId="77777777">
      <w:pPr>
        <w:ind w:left="425"/>
      </w:pPr>
    </w:p>
    <w:p w:rsidR="00175447" w14:paraId="5ED27617" w14:textId="77777777"/>
    <w:p w:rsidR="00175447" w14:paraId="4B0944CB" w14:textId="77777777">
      <w:pPr>
        <w:pStyle w:val="Heading1"/>
        <w:spacing w:before="2"/>
        <w:rPr>
          <w:u w:val="thick"/>
        </w:rPr>
      </w:pPr>
      <w:r>
        <w:rPr>
          <w:u w:val="thick"/>
        </w:rPr>
        <w:t>PROJECT</w:t>
      </w:r>
      <w:r>
        <w:rPr>
          <w:spacing w:val="-2"/>
          <w:u w:val="thick"/>
        </w:rPr>
        <w:t xml:space="preserve"> </w:t>
      </w:r>
      <w:r>
        <w:rPr>
          <w:u w:val="thick"/>
        </w:rPr>
        <w:t>DETAILS</w:t>
      </w:r>
      <w:r>
        <w:rPr>
          <w:noProof/>
        </w:rPr>
        <mc:AlternateContent>
          <mc:Choice Requires="wps">
            <w:drawing>
              <wp:anchor distT="0" distB="0" distL="0" distR="0" simplePos="0" relativeHeight="251661312" behindDoc="1" locked="0" layoutInCell="1" allowOverlap="1">
                <wp:simplePos x="0" y="0"/>
                <wp:positionH relativeFrom="page">
                  <wp:posOffset>311150</wp:posOffset>
                </wp:positionH>
                <wp:positionV relativeFrom="page">
                  <wp:posOffset>311150</wp:posOffset>
                </wp:positionV>
                <wp:extent cx="6944995" cy="10076815"/>
                <wp:effectExtent l="0" t="0" r="0" b="0"/>
                <wp:wrapNone/>
                <wp:docPr id="1028" name="AutoShape 3"/>
                <wp:cNvGraphicFramePr/>
                <a:graphic xmlns:a="http://schemas.openxmlformats.org/drawingml/2006/main">
                  <a:graphicData uri="http://schemas.microsoft.com/office/word/2010/wordprocessingShape">
                    <wps:wsp xmlns:wps="http://schemas.microsoft.com/office/word/2010/wordprocessingShape">
                      <wps:cNvSpPr/>
                      <wps:spPr>
                        <a:xfrm>
                          <a:off x="0" y="0"/>
                          <a:ext cx="6944995" cy="10076815"/>
                        </a:xfrm>
                        <a:custGeom>
                          <a:avLst/>
                          <a:gdLst/>
                          <a:rect l="l" t="t" r="r" b="b"/>
                          <a:pathLst>
                            <a:path fill="norm" h="15869" w="10937" stroke="1">
                              <a:moveTo>
                                <a:pt x="10926" y="15849"/>
                              </a:moveTo>
                              <a:lnTo>
                                <a:pt x="10917" y="15849"/>
                              </a:lnTo>
                              <a:lnTo>
                                <a:pt x="9" y="15849"/>
                              </a:lnTo>
                              <a:lnTo>
                                <a:pt x="0" y="15849"/>
                              </a:lnTo>
                              <a:lnTo>
                                <a:pt x="0" y="15858"/>
                              </a:lnTo>
                              <a:lnTo>
                                <a:pt x="9" y="15858"/>
                              </a:lnTo>
                              <a:lnTo>
                                <a:pt x="10917" y="15858"/>
                              </a:lnTo>
                              <a:lnTo>
                                <a:pt x="10926" y="15858"/>
                              </a:lnTo>
                              <a:lnTo>
                                <a:pt x="10926" y="15849"/>
                              </a:lnTo>
                              <a:close/>
                              <a:moveTo>
                                <a:pt x="10926" y="0"/>
                              </a:moveTo>
                              <a:lnTo>
                                <a:pt x="10917" y="0"/>
                              </a:lnTo>
                              <a:lnTo>
                                <a:pt x="9" y="0"/>
                              </a:lnTo>
                              <a:lnTo>
                                <a:pt x="0" y="0"/>
                              </a:lnTo>
                              <a:lnTo>
                                <a:pt x="0" y="9"/>
                              </a:lnTo>
                              <a:lnTo>
                                <a:pt x="0" y="15849"/>
                              </a:lnTo>
                              <a:lnTo>
                                <a:pt x="9" y="15849"/>
                              </a:lnTo>
                              <a:lnTo>
                                <a:pt x="9" y="9"/>
                              </a:lnTo>
                              <a:lnTo>
                                <a:pt x="10917" y="9"/>
                              </a:lnTo>
                              <a:lnTo>
                                <a:pt x="10917" y="15849"/>
                              </a:lnTo>
                              <a:lnTo>
                                <a:pt x="10926" y="15849"/>
                              </a:lnTo>
                              <a:lnTo>
                                <a:pt x="10926" y="9"/>
                              </a:lnTo>
                              <a:lnTo>
                                <a:pt x="10926" y="0"/>
                              </a:lnTo>
                              <a:close/>
                              <a:moveTo>
                                <a:pt x="10936" y="15849"/>
                              </a:moveTo>
                              <a:lnTo>
                                <a:pt x="10926" y="15849"/>
                              </a:lnTo>
                              <a:lnTo>
                                <a:pt x="10926" y="15858"/>
                              </a:lnTo>
                              <a:lnTo>
                                <a:pt x="10917" y="15858"/>
                              </a:lnTo>
                              <a:lnTo>
                                <a:pt x="9" y="15858"/>
                              </a:lnTo>
                              <a:lnTo>
                                <a:pt x="9" y="15868"/>
                              </a:lnTo>
                              <a:lnTo>
                                <a:pt x="10917" y="15868"/>
                              </a:lnTo>
                              <a:lnTo>
                                <a:pt x="10926" y="15868"/>
                              </a:lnTo>
                              <a:lnTo>
                                <a:pt x="10936" y="15868"/>
                              </a:lnTo>
                              <a:lnTo>
                                <a:pt x="10936" y="15858"/>
                              </a:lnTo>
                              <a:lnTo>
                                <a:pt x="10936" y="15849"/>
                              </a:lnTo>
                              <a:close/>
                              <a:moveTo>
                                <a:pt x="10936" y="9"/>
                              </a:moveTo>
                              <a:lnTo>
                                <a:pt x="10926" y="9"/>
                              </a:lnTo>
                              <a:lnTo>
                                <a:pt x="10926" y="15849"/>
                              </a:lnTo>
                              <a:lnTo>
                                <a:pt x="10936" y="15849"/>
                              </a:lnTo>
                              <a:lnTo>
                                <a:pt x="10936" y="9"/>
                              </a:lnTo>
                              <a:close/>
                            </a:path>
                          </a:pathLst>
                        </a:custGeom>
                        <a:solidFill>
                          <a:srgbClr val="000000"/>
                        </a:solidFill>
                        <a:ln>
                          <a:noFill/>
                        </a:ln>
                      </wps:spPr>
                      <wps:bodyPr/>
                    </wps:wsp>
                  </a:graphicData>
                </a:graphic>
              </wp:anchor>
            </w:drawing>
          </mc:Choice>
          <mc:Fallback>
            <w:pict>
              <v:shape id="AutoShape 3" o:spid="_x0000_s1027" style="width:546.85pt;height:793.45pt;margin-top:24.5pt;margin-left:24.5pt;mso-height-relative:page;mso-position-horizontal-relative:page;mso-position-vertical-relative:page;mso-width-relative:page;position:absolute;z-index:-251652096" coordsize="10937,15869" o:spt="100" adj="-11796480,,5400" path="m10926,15849l10917,15849,9,15849,,15849,,15858,9,15858,10917,15858,10926,15858,10926,15849xm10926,l10917,,9,,,,,9,,15849,9,15849,9,9,10917,9,10917,15849,10926,15849,10926,9,10926,xm10936,15849l10926,15849,10926,15858,10917,15858,9,15858,9,15868,10917,15868,10926,15868,10936,15868,10936,15858,10936,15849xm10936,9l10926,9,10926,15849,10936,15849,10936,9xe" filled="t" fillcolor="black" stroked="f">
                <v:stroke joinstyle="miter"/>
                <o:lock v:ext="edit" aspectratio="f"/>
              </v:shape>
            </w:pict>
          </mc:Fallback>
        </mc:AlternateContent>
      </w:r>
    </w:p>
    <w:p w:rsidR="00175447" w14:paraId="3DA103ED" w14:textId="77777777">
      <w:pPr>
        <w:pStyle w:val="Heading1"/>
        <w:spacing w:before="2"/>
        <w:rPr>
          <w:u w:val="none"/>
        </w:rPr>
      </w:pPr>
    </w:p>
    <w:p w:rsidR="00175447" w14:paraId="65206F51" w14:textId="77777777">
      <w:pPr>
        <w:pStyle w:val="Heading1"/>
        <w:spacing w:before="1"/>
        <w:rPr>
          <w:u w:val="none"/>
        </w:rPr>
      </w:pPr>
      <w:r>
        <w:rPr>
          <w:u w:val="thick"/>
        </w:rPr>
        <w:t>Project#1</w:t>
      </w:r>
    </w:p>
    <w:p w:rsidR="00175447" w14:paraId="285B5690" w14:textId="77777777">
      <w:pPr>
        <w:pStyle w:val="BodyText"/>
        <w:spacing w:before="11"/>
        <w:rPr>
          <w:b/>
          <w:sz w:val="19"/>
        </w:rPr>
      </w:pPr>
    </w:p>
    <w:p w:rsidR="00175447" w14:paraId="53148783" w14:textId="77777777">
      <w:pPr>
        <w:tabs>
          <w:tab w:val="left" w:pos="2848"/>
        </w:tabs>
        <w:spacing w:before="101"/>
        <w:ind w:left="820"/>
        <w:rPr>
          <w:b/>
        </w:rPr>
      </w:pPr>
      <w:r>
        <w:t>Project</w:t>
      </w:r>
      <w:r>
        <w:tab/>
        <w:t>:</w:t>
      </w:r>
      <w:r>
        <w:rPr>
          <w:spacing w:val="62"/>
        </w:rPr>
        <w:t xml:space="preserve"> </w:t>
      </w:r>
      <w:r>
        <w:rPr>
          <w:b/>
        </w:rPr>
        <w:t>ePRS</w:t>
      </w:r>
    </w:p>
    <w:p w:rsidR="00175447" w14:paraId="559F8514" w14:textId="77777777">
      <w:pPr>
        <w:pStyle w:val="BodyText"/>
        <w:tabs>
          <w:tab w:val="left" w:pos="2848"/>
        </w:tabs>
        <w:spacing w:before="37"/>
        <w:ind w:left="820"/>
      </w:pPr>
      <w:r>
        <w:t>Client</w:t>
      </w:r>
      <w:r>
        <w:tab/>
        <w:t xml:space="preserve">: </w:t>
      </w:r>
      <w:r>
        <w:rPr>
          <w:spacing w:val="2"/>
        </w:rPr>
        <w:t xml:space="preserve"> </w:t>
      </w:r>
      <w:r>
        <w:t>FEDEX</w:t>
      </w:r>
    </w:p>
    <w:p w:rsidR="00175447" w14:paraId="63C13DF5" w14:textId="77777777">
      <w:pPr>
        <w:pStyle w:val="BodyText"/>
        <w:tabs>
          <w:tab w:val="left" w:pos="2848"/>
        </w:tabs>
        <w:spacing w:before="38"/>
        <w:ind w:left="820"/>
      </w:pPr>
      <w:r>
        <w:t>Role</w:t>
      </w:r>
      <w:r>
        <w:tab/>
        <w:t>:</w:t>
      </w:r>
      <w:r>
        <w:rPr>
          <w:spacing w:val="64"/>
        </w:rPr>
        <w:t xml:space="preserve"> </w:t>
      </w:r>
      <w:r>
        <w:t>Data stage</w:t>
      </w:r>
      <w:r>
        <w:rPr>
          <w:spacing w:val="-3"/>
        </w:rPr>
        <w:t xml:space="preserve"> </w:t>
      </w:r>
      <w:r>
        <w:t>Developer</w:t>
      </w:r>
    </w:p>
    <w:p w:rsidR="00175447" w14:paraId="0772DD36" w14:textId="77777777">
      <w:pPr>
        <w:pStyle w:val="BodyText"/>
        <w:tabs>
          <w:tab w:val="left" w:pos="2848"/>
        </w:tabs>
        <w:spacing w:before="39" w:line="276" w:lineRule="auto"/>
        <w:ind w:left="820" w:right="1051"/>
      </w:pPr>
      <w:r>
        <w:t>Environment</w:t>
      </w:r>
      <w:r>
        <w:tab/>
        <w:t xml:space="preserve">: </w:t>
      </w:r>
      <w:r>
        <w:rPr>
          <w:spacing w:val="1"/>
        </w:rPr>
        <w:t xml:space="preserve"> </w:t>
      </w:r>
      <w:r>
        <w:t>Datastage-11.7, JIIRA, Autosys</w:t>
      </w:r>
    </w:p>
    <w:p w:rsidR="00175447" w14:paraId="5C9D2819" w14:textId="699A9AB6">
      <w:pPr>
        <w:pStyle w:val="BodyText"/>
        <w:tabs>
          <w:tab w:val="left" w:pos="2848"/>
        </w:tabs>
        <w:spacing w:before="39" w:line="276" w:lineRule="auto"/>
        <w:ind w:left="820" w:right="1051"/>
      </w:pPr>
      <w:r>
        <w:t>Duration</w:t>
      </w:r>
      <w:r>
        <w:tab/>
        <w:t xml:space="preserve">: </w:t>
      </w:r>
      <w:r>
        <w:rPr>
          <w:spacing w:val="3"/>
        </w:rPr>
        <w:t xml:space="preserve"> </w:t>
      </w:r>
      <w:r w:rsidR="00E43F79">
        <w:rPr>
          <w:spacing w:val="3"/>
        </w:rPr>
        <w:t>May</w:t>
      </w:r>
      <w:r>
        <w:t xml:space="preserve"> 202</w:t>
      </w:r>
      <w:r w:rsidR="00E43F79">
        <w:t>4</w:t>
      </w:r>
      <w:r>
        <w:t xml:space="preserve"> to</w:t>
      </w:r>
      <w:r>
        <w:rPr>
          <w:spacing w:val="-3"/>
        </w:rPr>
        <w:t xml:space="preserve"> </w:t>
      </w:r>
      <w:r w:rsidR="00F37F5F">
        <w:rPr>
          <w:spacing w:val="-3"/>
        </w:rPr>
        <w:t>Mar</w:t>
      </w:r>
      <w:r>
        <w:t xml:space="preserve"> 202</w:t>
      </w:r>
      <w:r w:rsidR="00E43F79">
        <w:t>5</w:t>
      </w:r>
    </w:p>
    <w:p w:rsidR="00175447" w14:paraId="14182BDD" w14:textId="77777777">
      <w:pPr>
        <w:pStyle w:val="BodyText"/>
        <w:spacing w:before="10"/>
        <w:rPr>
          <w:sz w:val="17"/>
        </w:rPr>
      </w:pPr>
    </w:p>
    <w:p w:rsidR="00175447" w14:paraId="7E577C85" w14:textId="77777777">
      <w:pPr>
        <w:pStyle w:val="Heading1"/>
        <w:spacing w:before="101"/>
        <w:rPr>
          <w:u w:val="thick"/>
        </w:rPr>
      </w:pPr>
      <w:r>
        <w:rPr>
          <w:u w:val="thick"/>
        </w:rPr>
        <w:t>Description:</w:t>
      </w:r>
    </w:p>
    <w:p w:rsidR="00175447" w14:paraId="7D510634" w14:textId="77777777">
      <w:pPr>
        <w:rPr>
          <w:rFonts w:ascii="Verdana" w:hAnsi="Verdana"/>
          <w:sz w:val="20"/>
        </w:rPr>
      </w:pPr>
      <w:r>
        <w:rPr>
          <w:rFonts w:ascii="Verdana" w:hAnsi="Verdana"/>
          <w:sz w:val="20"/>
        </w:rPr>
        <w:t>ePRS mainly deals with the proposals from the clients of FedEx. Once the Proposal has been raised the concerned persons will look into it and decide the applicable pricing/discount for the proposal. Same proposal will be reverted to the client and then an agreement will be signed between FedEx and its client. After completion of entire process the discounts will be applicable for the customer.</w:t>
      </w:r>
    </w:p>
    <w:p w:rsidR="00175447" w14:paraId="2867FDE4" w14:textId="77777777">
      <w:pPr>
        <w:pStyle w:val="Heading1"/>
        <w:spacing w:before="101"/>
        <w:rPr>
          <w:u w:val="thick"/>
        </w:rPr>
      </w:pPr>
    </w:p>
    <w:p w:rsidR="00175447" w14:paraId="3883D730" w14:textId="77777777">
      <w:pPr>
        <w:pStyle w:val="BodyText"/>
        <w:spacing w:before="39" w:line="276" w:lineRule="auto"/>
        <w:ind w:left="100" w:right="164"/>
        <w:rPr>
          <w:b/>
          <w:bCs/>
          <w:spacing w:val="-2"/>
          <w:u w:val="single"/>
        </w:rPr>
      </w:pPr>
      <w:r>
        <w:rPr>
          <w:b/>
          <w:bCs/>
          <w:u w:val="single"/>
        </w:rPr>
        <w:t>Roles &amp; Responsibilities</w:t>
      </w:r>
      <w:r>
        <w:rPr>
          <w:b/>
          <w:bCs/>
          <w:spacing w:val="-2"/>
          <w:u w:val="single"/>
        </w:rPr>
        <w:t>:</w:t>
      </w:r>
    </w:p>
    <w:p w:rsidR="00175447" w14:paraId="34E33197" w14:textId="77777777">
      <w:pPr>
        <w:widowControl/>
        <w:numPr>
          <w:ilvl w:val="0"/>
          <w:numId w:val="5"/>
        </w:numPr>
        <w:tabs>
          <w:tab w:val="left" w:pos="720"/>
        </w:tabs>
        <w:autoSpaceDE/>
        <w:autoSpaceDN/>
        <w:spacing w:line="276" w:lineRule="auto"/>
        <w:ind w:left="720" w:hanging="360"/>
        <w:jc w:val="both"/>
        <w:rPr>
          <w:sz w:val="24"/>
        </w:rPr>
      </w:pPr>
      <w:r>
        <w:t>Designed and developed Jobs by using IBM Web Sphere Data Stage that extract data from the oracle database, cleanse it, and transform it as per business requirements.</w:t>
      </w:r>
    </w:p>
    <w:p w:rsidR="00175447" w14:paraId="0AF24FF1" w14:textId="77777777">
      <w:pPr>
        <w:widowControl/>
        <w:numPr>
          <w:ilvl w:val="0"/>
          <w:numId w:val="5"/>
        </w:numPr>
        <w:tabs>
          <w:tab w:val="left" w:pos="720"/>
        </w:tabs>
        <w:autoSpaceDE/>
        <w:autoSpaceDN/>
        <w:spacing w:line="276" w:lineRule="auto"/>
        <w:ind w:left="720" w:hanging="360"/>
        <w:jc w:val="both"/>
      </w:pPr>
      <w:r>
        <w:t>Developed Job Sequencer and have edited the job control to have jobs run in Sequence.</w:t>
      </w:r>
    </w:p>
    <w:p w:rsidR="00175447" w14:paraId="0CF17B1D" w14:textId="77777777">
      <w:pPr>
        <w:widowControl/>
        <w:numPr>
          <w:ilvl w:val="0"/>
          <w:numId w:val="5"/>
        </w:numPr>
        <w:tabs>
          <w:tab w:val="left" w:pos="720"/>
        </w:tabs>
        <w:autoSpaceDE/>
        <w:autoSpaceDN/>
        <w:spacing w:line="276" w:lineRule="auto"/>
        <w:ind w:left="720" w:hanging="360"/>
        <w:jc w:val="both"/>
      </w:pPr>
      <w:r>
        <w:t>Creating various jobs using Joins, Transformer, Filter, Lookup, Change Capture, Funnel, Copy and Aggregator etc.</w:t>
      </w:r>
    </w:p>
    <w:p w:rsidR="00175447" w14:paraId="270CC19B" w14:textId="77777777">
      <w:pPr>
        <w:widowControl/>
        <w:numPr>
          <w:ilvl w:val="0"/>
          <w:numId w:val="5"/>
        </w:numPr>
        <w:tabs>
          <w:tab w:val="left" w:pos="720"/>
        </w:tabs>
        <w:autoSpaceDE/>
        <w:autoSpaceDN/>
        <w:spacing w:line="276" w:lineRule="auto"/>
        <w:ind w:left="720" w:hanging="360"/>
        <w:jc w:val="both"/>
      </w:pPr>
      <w:r>
        <w:t>Used Data Stage Director Client to Run and Monitor the Jobs performed and schedule various Data Stage jobs.</w:t>
      </w:r>
    </w:p>
    <w:p w:rsidR="00175447" w14:paraId="2F6C2862" w14:textId="77777777">
      <w:pPr>
        <w:widowControl/>
        <w:numPr>
          <w:ilvl w:val="0"/>
          <w:numId w:val="5"/>
        </w:numPr>
        <w:tabs>
          <w:tab w:val="left" w:pos="720"/>
        </w:tabs>
        <w:autoSpaceDE/>
        <w:autoSpaceDN/>
        <w:spacing w:line="276" w:lineRule="auto"/>
        <w:ind w:left="720" w:hanging="360"/>
        <w:jc w:val="both"/>
      </w:pPr>
      <w:r>
        <w:t>Prepared Release Notes for all modules.</w:t>
      </w:r>
    </w:p>
    <w:p w:rsidR="00175447" w14:paraId="6355FF9B" w14:textId="77777777">
      <w:pPr>
        <w:widowControl/>
        <w:numPr>
          <w:ilvl w:val="0"/>
          <w:numId w:val="5"/>
        </w:numPr>
        <w:tabs>
          <w:tab w:val="left" w:pos="720"/>
        </w:tabs>
        <w:autoSpaceDE/>
        <w:autoSpaceDN/>
        <w:spacing w:line="276" w:lineRule="auto"/>
        <w:ind w:left="720" w:hanging="360"/>
        <w:jc w:val="both"/>
      </w:pPr>
      <w:r>
        <w:t xml:space="preserve">Responsible for Unit Testing. </w:t>
      </w:r>
    </w:p>
    <w:p w:rsidR="00175447" w14:paraId="753BCC80" w14:textId="77777777">
      <w:pPr>
        <w:rPr>
          <w:rFonts w:ascii="Verdana" w:hAnsi="Verdana"/>
          <w:b/>
          <w:u w:val="single"/>
        </w:rPr>
      </w:pPr>
    </w:p>
    <w:p w:rsidR="00175447" w14:paraId="1221399F" w14:textId="77777777">
      <w:pPr>
        <w:pStyle w:val="BodyText"/>
        <w:spacing w:before="39" w:line="276" w:lineRule="auto"/>
        <w:ind w:right="164"/>
      </w:pPr>
    </w:p>
    <w:p w:rsidR="00175447" w14:paraId="1FAC4AA0" w14:textId="77777777">
      <w:pPr>
        <w:pStyle w:val="BodyText"/>
        <w:spacing w:before="39" w:line="276" w:lineRule="auto"/>
        <w:ind w:right="164"/>
      </w:pPr>
    </w:p>
    <w:p w:rsidR="00175447" w14:paraId="2FB7A901" w14:textId="77777777">
      <w:pPr>
        <w:pStyle w:val="BodyText"/>
        <w:spacing w:before="39" w:line="276" w:lineRule="auto"/>
        <w:ind w:right="164"/>
      </w:pPr>
    </w:p>
    <w:p w:rsidR="00175447" w14:paraId="33DB4CC7" w14:textId="77777777">
      <w:pPr>
        <w:rPr>
          <w:b/>
          <w:u w:val="single"/>
        </w:rPr>
      </w:pPr>
      <w:r>
        <w:rPr>
          <w:b/>
          <w:u w:val="single"/>
        </w:rPr>
        <w:t>Project #2</w:t>
      </w:r>
    </w:p>
    <w:p w:rsidR="00175447" w14:paraId="7F1D37B8" w14:textId="77777777">
      <w:pPr>
        <w:rPr>
          <w:b/>
        </w:rPr>
      </w:pPr>
    </w:p>
    <w:p w:rsidR="00175447" w14:paraId="1EEF8E59" w14:textId="77777777">
      <w:pPr>
        <w:widowControl/>
        <w:autoSpaceDE/>
        <w:autoSpaceDN/>
        <w:spacing w:after="160" w:line="259" w:lineRule="auto"/>
        <w:ind w:left="360"/>
        <w:contextualSpacing/>
        <w:jc w:val="both"/>
        <w:rPr>
          <w:rFonts w:cs="Calibri"/>
        </w:rPr>
      </w:pPr>
      <w:r>
        <w:rPr>
          <w:rFonts w:cs="Calibri"/>
        </w:rPr>
        <w:t>Title                        : UDW</w:t>
      </w:r>
    </w:p>
    <w:p w:rsidR="00175447" w14:paraId="6734B396" w14:textId="77777777">
      <w:pPr>
        <w:widowControl/>
        <w:autoSpaceDE/>
        <w:autoSpaceDN/>
        <w:spacing w:after="160" w:line="259" w:lineRule="auto"/>
        <w:ind w:left="360"/>
        <w:contextualSpacing/>
        <w:jc w:val="both"/>
        <w:rPr>
          <w:rFonts w:cs="Calibri"/>
        </w:rPr>
      </w:pPr>
      <w:r>
        <w:rPr>
          <w:rFonts w:cs="Calibri"/>
        </w:rPr>
        <w:t xml:space="preserve">Client </w:t>
      </w:r>
      <w:r>
        <w:rPr>
          <w:rFonts w:cs="Calibri"/>
        </w:rPr>
        <w:tab/>
        <w:t xml:space="preserve">               : Galaxy USA</w:t>
      </w:r>
    </w:p>
    <w:p w:rsidR="00175447" w14:paraId="6BDA77BA" w14:textId="77777777">
      <w:pPr>
        <w:widowControl/>
        <w:autoSpaceDE/>
        <w:autoSpaceDN/>
        <w:spacing w:after="160" w:line="259" w:lineRule="auto"/>
        <w:ind w:left="360"/>
        <w:contextualSpacing/>
        <w:jc w:val="both"/>
        <w:rPr>
          <w:rFonts w:cs="Calibri"/>
        </w:rPr>
      </w:pPr>
      <w:r>
        <w:rPr>
          <w:rFonts w:cs="Calibri"/>
        </w:rPr>
        <w:t xml:space="preserve">Role                         : </w:t>
      </w:r>
      <w:r>
        <w:rPr>
          <w:rFonts w:cs="Calibri"/>
          <w:bCs/>
        </w:rPr>
        <w:t>Support Engineer</w:t>
      </w:r>
    </w:p>
    <w:p w:rsidR="00175447" w14:paraId="37300C8A" w14:textId="77777777">
      <w:pPr>
        <w:widowControl/>
        <w:autoSpaceDE/>
        <w:autoSpaceDN/>
        <w:spacing w:after="160" w:line="259" w:lineRule="auto"/>
        <w:ind w:left="360"/>
        <w:contextualSpacing/>
        <w:jc w:val="both"/>
        <w:rPr>
          <w:rFonts w:cs="Calibri"/>
        </w:rPr>
      </w:pPr>
      <w:r>
        <w:rPr>
          <w:rFonts w:cs="Calibri"/>
        </w:rPr>
        <w:t>Environment             : Data stage, JIRA, Autosys</w:t>
      </w:r>
    </w:p>
    <w:p w:rsidR="00175447" w14:paraId="495DC840" w14:textId="77777777">
      <w:pPr>
        <w:widowControl/>
        <w:autoSpaceDE/>
        <w:autoSpaceDN/>
        <w:spacing w:after="160" w:line="259" w:lineRule="auto"/>
        <w:ind w:left="360"/>
        <w:contextualSpacing/>
        <w:jc w:val="both"/>
        <w:rPr>
          <w:rFonts w:cs="Calibri"/>
        </w:rPr>
      </w:pPr>
      <w:r>
        <w:rPr>
          <w:rFonts w:cs="Calibri"/>
        </w:rPr>
        <w:t>Project Duration       : Aug 2022 to Sep 2023</w:t>
      </w:r>
    </w:p>
    <w:p w:rsidR="00175447" w14:paraId="2DD808FB" w14:textId="77777777">
      <w:pPr>
        <w:widowControl/>
        <w:autoSpaceDE/>
        <w:autoSpaceDN/>
        <w:spacing w:after="160" w:line="259" w:lineRule="auto"/>
        <w:ind w:left="360"/>
        <w:contextualSpacing/>
        <w:jc w:val="both"/>
        <w:rPr>
          <w:rFonts w:cs="Calibri"/>
        </w:rPr>
      </w:pPr>
    </w:p>
    <w:p w:rsidR="00175447" w14:paraId="53DD54D5" w14:textId="77777777">
      <w:pPr>
        <w:rPr>
          <w:b/>
          <w:u w:val="single"/>
        </w:rPr>
      </w:pPr>
      <w:r>
        <w:rPr>
          <w:b/>
          <w:u w:val="single"/>
        </w:rPr>
        <w:t>Description:</w:t>
      </w:r>
    </w:p>
    <w:p w:rsidR="00175447" w14:paraId="6D0C4C70" w14:textId="77777777">
      <w:pPr>
        <w:pStyle w:val="BodyText"/>
        <w:spacing w:before="39" w:line="276" w:lineRule="auto"/>
        <w:ind w:left="100" w:right="164"/>
        <w:rPr>
          <w:b/>
          <w:bCs/>
          <w:u w:val="single"/>
        </w:rPr>
      </w:pPr>
    </w:p>
    <w:p w:rsidR="00175447" w14:paraId="0BDD5575" w14:textId="77777777">
      <w:pPr>
        <w:pStyle w:val="ListParagraph"/>
        <w:widowControl/>
        <w:autoSpaceDE/>
        <w:autoSpaceDN/>
        <w:spacing w:after="160" w:line="259" w:lineRule="auto"/>
        <w:ind w:left="1080" w:firstLine="0"/>
        <w:contextualSpacing/>
        <w:rPr>
          <w:rFonts w:cs="Calibri"/>
        </w:rPr>
      </w:pPr>
      <w:r>
        <w:rPr>
          <w:rFonts w:cs="Calibri"/>
        </w:rPr>
        <w:t xml:space="preserve">UDW is Unified data warehouse it is supporting  healthcare project clint is galaxy. It was different types of member,patient, hospital,management like we are supporting.we have </w:t>
      </w:r>
      <w:r>
        <w:rPr>
          <w:rFonts w:cs="Calibri"/>
        </w:rPr>
        <w:t>many external sources files and external db getting the data like member UDW.Member means patient when he joined and discharge details maintaining.</w:t>
      </w:r>
    </w:p>
    <w:p w:rsidR="00175447" w14:paraId="45242B37" w14:textId="77777777">
      <w:pPr>
        <w:pStyle w:val="BodyText"/>
        <w:spacing w:before="39" w:line="276" w:lineRule="auto"/>
        <w:ind w:left="100" w:right="164"/>
        <w:rPr>
          <w:b/>
          <w:bCs/>
          <w:u w:val="single"/>
        </w:rPr>
      </w:pPr>
    </w:p>
    <w:p w:rsidR="00175447" w14:paraId="179AC249" w14:textId="77777777">
      <w:pPr>
        <w:pStyle w:val="BodyText"/>
        <w:spacing w:before="39" w:line="276" w:lineRule="auto"/>
        <w:ind w:right="164"/>
      </w:pPr>
    </w:p>
    <w:p w:rsidR="00175447" w14:paraId="271C342D" w14:textId="77777777">
      <w:pPr>
        <w:rPr>
          <w:b/>
          <w:u w:val="single"/>
        </w:rPr>
      </w:pPr>
      <w:r>
        <w:rPr>
          <w:b/>
          <w:u w:val="single"/>
        </w:rPr>
        <w:t>Role &amp; Responsibilities:</w:t>
      </w:r>
    </w:p>
    <w:p w:rsidR="00175447" w14:paraId="000A6B08" w14:textId="77777777">
      <w:pPr>
        <w:pStyle w:val="ListParagraph"/>
        <w:widowControl/>
        <w:numPr>
          <w:ilvl w:val="0"/>
          <w:numId w:val="6"/>
        </w:numPr>
        <w:tabs>
          <w:tab w:val="left" w:pos="720"/>
        </w:tabs>
        <w:autoSpaceDE/>
        <w:autoSpaceDN/>
        <w:spacing w:line="276" w:lineRule="auto"/>
        <w:contextualSpacing/>
        <w:jc w:val="both"/>
        <w:rPr>
          <w:rFonts w:cs="Calibri"/>
        </w:rPr>
      </w:pPr>
      <w:r>
        <w:rPr>
          <w:rFonts w:cs="Calibri"/>
        </w:rPr>
        <w:t>Different jobs were run in the Data Stage Director and the log was studied to modify the jobs and obtain correct results from the job.</w:t>
      </w:r>
    </w:p>
    <w:p w:rsidR="00175447" w14:paraId="2AB8CCBA" w14:textId="77777777">
      <w:pPr>
        <w:pStyle w:val="ListParagraph"/>
        <w:widowControl/>
        <w:numPr>
          <w:ilvl w:val="0"/>
          <w:numId w:val="6"/>
        </w:numPr>
        <w:tabs>
          <w:tab w:val="left" w:pos="720"/>
        </w:tabs>
        <w:autoSpaceDE/>
        <w:autoSpaceDN/>
        <w:spacing w:line="276" w:lineRule="auto"/>
        <w:contextualSpacing/>
        <w:jc w:val="both"/>
        <w:rPr>
          <w:rFonts w:cs="Calibri"/>
        </w:rPr>
      </w:pPr>
      <w:r>
        <w:rPr>
          <w:rFonts w:cs="Calibri"/>
        </w:rPr>
        <w:t xml:space="preserve">First we are not load the directly. File connectivity issues any data errors, after that load temporary table(presatge) delete and load. </w:t>
      </w:r>
    </w:p>
    <w:p w:rsidR="00175447" w14:paraId="0E92C59B" w14:textId="77777777">
      <w:pPr>
        <w:pStyle w:val="ListParagraph"/>
        <w:widowControl/>
        <w:numPr>
          <w:ilvl w:val="0"/>
          <w:numId w:val="6"/>
        </w:numPr>
        <w:tabs>
          <w:tab w:val="left" w:pos="720"/>
        </w:tabs>
        <w:autoSpaceDE/>
        <w:autoSpaceDN/>
        <w:spacing w:line="276" w:lineRule="auto"/>
        <w:contextualSpacing/>
        <w:jc w:val="both"/>
        <w:rPr>
          <w:rFonts w:cs="Calibri"/>
        </w:rPr>
      </w:pPr>
      <w:r>
        <w:rPr>
          <w:rFonts w:cs="Calibri"/>
        </w:rPr>
        <w:t>Stage table load same data but is validate data has be there (load base table).</w:t>
      </w:r>
    </w:p>
    <w:p w:rsidR="00175447" w14:paraId="2FB377BE" w14:textId="77777777">
      <w:pPr>
        <w:pStyle w:val="ListParagraph"/>
        <w:widowControl/>
        <w:numPr>
          <w:ilvl w:val="0"/>
          <w:numId w:val="6"/>
        </w:numPr>
        <w:tabs>
          <w:tab w:val="left" w:pos="720"/>
        </w:tabs>
        <w:autoSpaceDE/>
        <w:autoSpaceDN/>
        <w:spacing w:line="276" w:lineRule="auto"/>
        <w:contextualSpacing/>
        <w:jc w:val="both"/>
        <w:rPr>
          <w:rFonts w:cs="Calibri"/>
        </w:rPr>
      </w:pPr>
      <w:r>
        <w:rPr>
          <w:rFonts w:cs="Calibri"/>
        </w:rPr>
        <w:t xml:space="preserve">These process has data acquisition system, after that do data validation.  </w:t>
      </w:r>
    </w:p>
    <w:p w:rsidR="00175447" w14:paraId="130582DA" w14:textId="77777777">
      <w:pPr>
        <w:pStyle w:val="ListParagraph"/>
        <w:widowControl/>
        <w:numPr>
          <w:ilvl w:val="0"/>
          <w:numId w:val="6"/>
        </w:numPr>
        <w:tabs>
          <w:tab w:val="left" w:pos="720"/>
        </w:tabs>
        <w:autoSpaceDE/>
        <w:autoSpaceDN/>
        <w:spacing w:line="276" w:lineRule="auto"/>
        <w:contextualSpacing/>
        <w:jc w:val="both"/>
        <w:rPr>
          <w:rFonts w:cs="Calibri"/>
        </w:rPr>
      </w:pPr>
      <w:r>
        <w:rPr>
          <w:rFonts w:cs="Calibri"/>
        </w:rPr>
        <w:t>Creating various jobs using Joins, Transformer, Filter, Lookup, Change Capture, Funnel, Copy and Aggregator etc.</w:t>
      </w:r>
    </w:p>
    <w:p w:rsidR="00175447" w14:paraId="55799BF8" w14:textId="77777777">
      <w:pPr>
        <w:pStyle w:val="ListParagraph"/>
        <w:widowControl/>
        <w:numPr>
          <w:ilvl w:val="0"/>
          <w:numId w:val="6"/>
        </w:numPr>
        <w:tabs>
          <w:tab w:val="left" w:pos="720"/>
        </w:tabs>
        <w:autoSpaceDE/>
        <w:autoSpaceDN/>
        <w:spacing w:line="276" w:lineRule="auto"/>
        <w:contextualSpacing/>
        <w:jc w:val="both"/>
        <w:rPr>
          <w:rFonts w:cs="Calibri"/>
        </w:rPr>
      </w:pPr>
      <w:r>
        <w:rPr>
          <w:rFonts w:cs="Calibri"/>
        </w:rPr>
        <w:t>Scheduling the Jobs using Data Stage Director as per requirements.</w:t>
      </w:r>
    </w:p>
    <w:p w:rsidR="00175447" w14:paraId="35614A78" w14:textId="77777777">
      <w:pPr>
        <w:pStyle w:val="ListParagraph"/>
        <w:widowControl/>
        <w:numPr>
          <w:ilvl w:val="0"/>
          <w:numId w:val="6"/>
        </w:numPr>
        <w:tabs>
          <w:tab w:val="left" w:pos="720"/>
        </w:tabs>
        <w:autoSpaceDE/>
        <w:autoSpaceDN/>
        <w:spacing w:line="276" w:lineRule="auto"/>
        <w:contextualSpacing/>
        <w:jc w:val="both"/>
        <w:rPr>
          <w:rFonts w:cs="Calibri"/>
        </w:rPr>
      </w:pPr>
      <w:r>
        <w:rPr>
          <w:rFonts w:cs="Calibri"/>
        </w:rPr>
        <w:t>Performed Unit testing &amp; fixing bugs</w:t>
      </w:r>
    </w:p>
    <w:p w:rsidR="00175447" w14:paraId="70729B1B" w14:textId="77777777"/>
    <w:p w:rsidR="00175447" w14:paraId="77B55FE1" w14:textId="77777777"/>
    <w:p w:rsidR="00175447" w14:paraId="042C2B5C" w14:textId="77777777"/>
    <w:p w:rsidR="00175447" w14:paraId="2D881C33" w14:textId="77777777">
      <w:pPr>
        <w:rPr>
          <w:b/>
          <w:u w:val="single"/>
        </w:rPr>
      </w:pPr>
      <w:r>
        <w:rPr>
          <w:b/>
          <w:u w:val="single"/>
        </w:rPr>
        <w:t>Project #3</w:t>
      </w:r>
    </w:p>
    <w:p w:rsidR="00175447" w14:paraId="59AE97B5" w14:textId="77777777">
      <w:pPr>
        <w:rPr>
          <w:b/>
        </w:rPr>
      </w:pPr>
    </w:p>
    <w:p w:rsidR="00175447" w14:paraId="19FEEA06" w14:textId="77777777">
      <w:pPr>
        <w:widowControl/>
        <w:autoSpaceDE/>
        <w:autoSpaceDN/>
        <w:spacing w:after="160" w:line="259" w:lineRule="auto"/>
        <w:ind w:left="360"/>
        <w:contextualSpacing/>
        <w:jc w:val="both"/>
        <w:rPr>
          <w:rFonts w:cs="Calibri"/>
        </w:rPr>
      </w:pPr>
      <w:r>
        <w:rPr>
          <w:rFonts w:cs="Calibri"/>
        </w:rPr>
        <w:t>Title                        : PQS-PTD</w:t>
      </w:r>
    </w:p>
    <w:p w:rsidR="00175447" w14:paraId="6364B7E7" w14:textId="77777777">
      <w:pPr>
        <w:widowControl/>
        <w:autoSpaceDE/>
        <w:autoSpaceDN/>
        <w:spacing w:after="160" w:line="259" w:lineRule="auto"/>
        <w:ind w:left="360"/>
        <w:contextualSpacing/>
        <w:jc w:val="both"/>
        <w:rPr>
          <w:rFonts w:cs="Calibri"/>
        </w:rPr>
      </w:pPr>
      <w:r>
        <w:rPr>
          <w:rFonts w:cs="Calibri"/>
        </w:rPr>
        <w:t xml:space="preserve">Client </w:t>
      </w:r>
      <w:r>
        <w:rPr>
          <w:rFonts w:cs="Calibri"/>
        </w:rPr>
        <w:tab/>
        <w:t xml:space="preserve">               : All State Insurance (USA)</w:t>
      </w:r>
    </w:p>
    <w:p w:rsidR="00175447" w14:paraId="29EFFCF3" w14:textId="77777777">
      <w:pPr>
        <w:widowControl/>
        <w:autoSpaceDE/>
        <w:autoSpaceDN/>
        <w:spacing w:after="160" w:line="259" w:lineRule="auto"/>
        <w:ind w:left="360"/>
        <w:contextualSpacing/>
        <w:jc w:val="both"/>
        <w:rPr>
          <w:rFonts w:cs="Calibri"/>
        </w:rPr>
      </w:pPr>
      <w:r>
        <w:rPr>
          <w:rFonts w:cs="Calibri"/>
        </w:rPr>
        <w:t xml:space="preserve">Role                         : </w:t>
      </w:r>
      <w:r>
        <w:rPr>
          <w:rFonts w:cs="Calibri"/>
          <w:bCs/>
        </w:rPr>
        <w:t>Support Engineer</w:t>
      </w:r>
    </w:p>
    <w:p w:rsidR="00175447" w14:paraId="76C7BC8F" w14:textId="77777777">
      <w:pPr>
        <w:widowControl/>
        <w:autoSpaceDE/>
        <w:autoSpaceDN/>
        <w:spacing w:after="160" w:line="259" w:lineRule="auto"/>
        <w:ind w:left="360"/>
        <w:contextualSpacing/>
        <w:jc w:val="both"/>
        <w:rPr>
          <w:rFonts w:cs="Calibri"/>
        </w:rPr>
      </w:pPr>
      <w:r>
        <w:rPr>
          <w:rFonts w:cs="Calibri"/>
        </w:rPr>
        <w:t>Environment             : Data stage, JIRA, Autosys</w:t>
      </w:r>
    </w:p>
    <w:p w:rsidR="00175447" w14:paraId="6799A252" w14:textId="3107E334">
      <w:pPr>
        <w:widowControl/>
        <w:autoSpaceDE/>
        <w:autoSpaceDN/>
        <w:spacing w:after="160" w:line="259" w:lineRule="auto"/>
        <w:ind w:left="360"/>
        <w:contextualSpacing/>
        <w:jc w:val="both"/>
        <w:rPr>
          <w:rFonts w:cs="Calibri"/>
        </w:rPr>
      </w:pPr>
      <w:r>
        <w:rPr>
          <w:rFonts w:cs="Calibri"/>
        </w:rPr>
        <w:t xml:space="preserve">Project Duration       : </w:t>
      </w:r>
      <w:r w:rsidR="00F37F5F">
        <w:rPr>
          <w:rFonts w:cs="Calibri"/>
        </w:rPr>
        <w:t>Dec</w:t>
      </w:r>
      <w:r>
        <w:rPr>
          <w:rFonts w:cs="Calibri"/>
        </w:rPr>
        <w:t xml:space="preserve"> 20</w:t>
      </w:r>
      <w:r w:rsidR="00234A7A">
        <w:rPr>
          <w:rFonts w:cs="Calibri"/>
        </w:rPr>
        <w:t>20</w:t>
      </w:r>
      <w:r>
        <w:rPr>
          <w:rFonts w:cs="Calibri"/>
        </w:rPr>
        <w:t xml:space="preserve"> to May 2022</w:t>
      </w:r>
    </w:p>
    <w:p w:rsidR="00175447" w14:paraId="0BF5250B" w14:textId="77777777">
      <w:pPr>
        <w:jc w:val="both"/>
        <w:rPr>
          <w:rFonts w:ascii="Verdana" w:hAnsi="Verdana"/>
        </w:rPr>
      </w:pPr>
    </w:p>
    <w:p w:rsidR="00175447" w14:paraId="569AD722" w14:textId="77777777">
      <w:pPr>
        <w:rPr>
          <w:b/>
          <w:u w:val="single"/>
        </w:rPr>
      </w:pPr>
      <w:r>
        <w:rPr>
          <w:b/>
          <w:u w:val="single"/>
        </w:rPr>
        <w:t>Description:</w:t>
      </w:r>
    </w:p>
    <w:p w:rsidR="00175447" w14:paraId="0D3C1FC7" w14:textId="77777777">
      <w:pPr>
        <w:rPr>
          <w:b/>
        </w:rPr>
      </w:pPr>
    </w:p>
    <w:p w:rsidR="00175447" w14:paraId="569BC266" w14:textId="77777777">
      <w:pPr>
        <w:pStyle w:val="ListParagraph"/>
        <w:widowControl/>
        <w:numPr>
          <w:ilvl w:val="0"/>
          <w:numId w:val="7"/>
        </w:numPr>
        <w:autoSpaceDE/>
        <w:autoSpaceDN/>
        <w:spacing w:after="160" w:line="259" w:lineRule="auto"/>
        <w:contextualSpacing/>
        <w:rPr>
          <w:rFonts w:cs="Calibri"/>
        </w:rPr>
      </w:pPr>
      <w:r>
        <w:rPr>
          <w:rFonts w:cs="Calibri"/>
        </w:rPr>
        <w:t>Allstate insurance company is one of the biggest insurance companies in U.S    and it has two major lines of business they are Auto and property lines they also deals with the specialty lines. The specialty lines include the insurance for the off road vehicles such as Motor Boat and Vehicles used in the Desert E.T.C</w:t>
      </w:r>
    </w:p>
    <w:p w:rsidR="00175447" w14:paraId="307DAA3B" w14:textId="77777777">
      <w:pPr>
        <w:pStyle w:val="ListParagraph"/>
        <w:widowControl/>
        <w:numPr>
          <w:ilvl w:val="0"/>
          <w:numId w:val="7"/>
        </w:numPr>
        <w:autoSpaceDE/>
        <w:autoSpaceDN/>
        <w:spacing w:after="160" w:line="259" w:lineRule="auto"/>
        <w:contextualSpacing/>
        <w:rPr>
          <w:rFonts w:cs="Calibri"/>
        </w:rPr>
      </w:pPr>
      <w:r>
        <w:rPr>
          <w:rFonts w:cs="Calibri"/>
        </w:rPr>
        <w:t>There are two applications available with the Allstate insurance for handling the policy related transactions for the Auto, property and specialty lines of Business they are the Alliance and All-star application. In this PQS-PTD project we tested the functionality of the Alliance and All-star.</w:t>
      </w:r>
    </w:p>
    <w:p w:rsidR="00175447" w14:paraId="5FF877D7" w14:textId="77777777">
      <w:pPr>
        <w:rPr>
          <w:b/>
        </w:rPr>
      </w:pPr>
    </w:p>
    <w:p w:rsidR="00175447" w14:paraId="5A1A6E36" w14:textId="77777777">
      <w:pPr>
        <w:rPr>
          <w:b/>
          <w:u w:val="single"/>
        </w:rPr>
      </w:pPr>
      <w:r>
        <w:rPr>
          <w:b/>
          <w:u w:val="single"/>
        </w:rPr>
        <w:t>Role &amp; Responsibilities:</w:t>
      </w:r>
    </w:p>
    <w:p w:rsidR="00175447" w14:paraId="4302F82A" w14:textId="77777777">
      <w:pPr>
        <w:rPr>
          <w:rFonts w:ascii="Verdana" w:hAnsi="Verdana"/>
          <w:b/>
        </w:rPr>
      </w:pPr>
    </w:p>
    <w:p w:rsidR="00175447" w14:paraId="63F74856" w14:textId="77777777">
      <w:pPr>
        <w:pStyle w:val="ListParagraph"/>
        <w:widowControl/>
        <w:numPr>
          <w:ilvl w:val="0"/>
          <w:numId w:val="6"/>
        </w:numPr>
        <w:tabs>
          <w:tab w:val="left" w:pos="720"/>
        </w:tabs>
        <w:autoSpaceDE/>
        <w:autoSpaceDN/>
        <w:spacing w:line="276" w:lineRule="auto"/>
        <w:contextualSpacing/>
        <w:jc w:val="both"/>
        <w:rPr>
          <w:rFonts w:cs="Calibri"/>
        </w:rPr>
      </w:pPr>
      <w:r>
        <w:rPr>
          <w:rFonts w:cs="Calibri"/>
        </w:rPr>
        <w:t>Design and Implemented Data Stage jobs to transfer the data from source to staging area to Data warehouse.</w:t>
      </w:r>
    </w:p>
    <w:p w:rsidR="00175447" w14:paraId="209EE65B" w14:textId="77777777">
      <w:pPr>
        <w:pStyle w:val="ListParagraph"/>
        <w:widowControl/>
        <w:numPr>
          <w:ilvl w:val="0"/>
          <w:numId w:val="6"/>
        </w:numPr>
        <w:tabs>
          <w:tab w:val="left" w:pos="720"/>
        </w:tabs>
        <w:autoSpaceDE/>
        <w:autoSpaceDN/>
        <w:spacing w:line="276" w:lineRule="auto"/>
        <w:contextualSpacing/>
        <w:jc w:val="both"/>
        <w:rPr>
          <w:rFonts w:cs="Calibri"/>
        </w:rPr>
      </w:pPr>
      <w:r>
        <w:rPr>
          <w:rFonts w:cs="Calibri"/>
        </w:rPr>
        <w:t xml:space="preserve">Used Data Stage Designer, Data Stage Director and integrity for creating and implanting jobs. </w:t>
      </w:r>
    </w:p>
    <w:p w:rsidR="00175447" w14:paraId="0AF8061B" w14:textId="77777777">
      <w:pPr>
        <w:pStyle w:val="ListParagraph"/>
        <w:widowControl/>
        <w:numPr>
          <w:ilvl w:val="0"/>
          <w:numId w:val="6"/>
        </w:numPr>
        <w:tabs>
          <w:tab w:val="left" w:pos="720"/>
        </w:tabs>
        <w:autoSpaceDE/>
        <w:autoSpaceDN/>
        <w:spacing w:line="276" w:lineRule="auto"/>
        <w:contextualSpacing/>
        <w:jc w:val="both"/>
        <w:rPr>
          <w:rFonts w:cs="Calibri"/>
        </w:rPr>
      </w:pPr>
      <w:r>
        <w:rPr>
          <w:rFonts w:cs="Calibri"/>
        </w:rPr>
        <w:t>Involved in data cleansing and extraction.</w:t>
      </w:r>
    </w:p>
    <w:p w:rsidR="00175447" w14:paraId="680EF380" w14:textId="77777777">
      <w:pPr>
        <w:pStyle w:val="ListParagraph"/>
        <w:widowControl/>
        <w:numPr>
          <w:ilvl w:val="0"/>
          <w:numId w:val="6"/>
        </w:numPr>
        <w:tabs>
          <w:tab w:val="left" w:pos="720"/>
        </w:tabs>
        <w:autoSpaceDE/>
        <w:autoSpaceDN/>
        <w:spacing w:line="276" w:lineRule="auto"/>
        <w:contextualSpacing/>
        <w:jc w:val="both"/>
        <w:rPr>
          <w:rFonts w:cs="Calibri"/>
        </w:rPr>
      </w:pPr>
      <w:r>
        <w:rPr>
          <w:rFonts w:cs="Calibri"/>
        </w:rPr>
        <w:t>Different jobs were run in the Data Stage Director and the log was studied to modify the jobs and obtain correct results from the job.</w:t>
      </w:r>
    </w:p>
    <w:p w:rsidR="00175447" w14:paraId="20A07076" w14:textId="77777777">
      <w:pPr>
        <w:pStyle w:val="ListParagraph"/>
        <w:widowControl/>
        <w:numPr>
          <w:ilvl w:val="0"/>
          <w:numId w:val="6"/>
        </w:numPr>
        <w:tabs>
          <w:tab w:val="left" w:pos="720"/>
        </w:tabs>
        <w:autoSpaceDE/>
        <w:autoSpaceDN/>
        <w:spacing w:line="276" w:lineRule="auto"/>
        <w:contextualSpacing/>
        <w:jc w:val="both"/>
        <w:rPr>
          <w:rFonts w:cs="Calibri"/>
        </w:rPr>
      </w:pPr>
      <w:r>
        <w:rPr>
          <w:rFonts w:cs="Calibri"/>
        </w:rPr>
        <w:t>Creating various jobs using Joins, Transformer, Filter, Lookup, Change Capture, Funnel, Copy and Aggregator etc.</w:t>
      </w:r>
    </w:p>
    <w:p w:rsidR="00175447" w14:paraId="4607151D" w14:textId="77777777">
      <w:pPr>
        <w:pStyle w:val="ListParagraph"/>
        <w:widowControl/>
        <w:numPr>
          <w:ilvl w:val="0"/>
          <w:numId w:val="6"/>
        </w:numPr>
        <w:tabs>
          <w:tab w:val="left" w:pos="720"/>
        </w:tabs>
        <w:autoSpaceDE/>
        <w:autoSpaceDN/>
        <w:spacing w:line="276" w:lineRule="auto"/>
        <w:contextualSpacing/>
        <w:jc w:val="both"/>
        <w:rPr>
          <w:rFonts w:cs="Calibri"/>
        </w:rPr>
      </w:pPr>
      <w:r>
        <w:rPr>
          <w:rFonts w:cs="Calibri"/>
        </w:rPr>
        <w:t>Scheduling the Jobs using Data Stage Director as per requirements.</w:t>
      </w:r>
    </w:p>
    <w:p w:rsidR="00175447" w14:paraId="18C1E6DC" w14:textId="77777777">
      <w:pPr>
        <w:pStyle w:val="ListParagraph"/>
        <w:widowControl/>
        <w:numPr>
          <w:ilvl w:val="0"/>
          <w:numId w:val="6"/>
        </w:numPr>
        <w:tabs>
          <w:tab w:val="left" w:pos="720"/>
        </w:tabs>
        <w:autoSpaceDE/>
        <w:autoSpaceDN/>
        <w:spacing w:line="276" w:lineRule="auto"/>
        <w:contextualSpacing/>
        <w:jc w:val="both"/>
        <w:rPr>
          <w:rFonts w:cs="Calibri"/>
        </w:rPr>
      </w:pPr>
      <w:r>
        <w:rPr>
          <w:rFonts w:cs="Calibri"/>
        </w:rPr>
        <w:t>Performed Unit testing &amp; fixing bugs</w:t>
      </w:r>
    </w:p>
    <w:p w:rsidR="00175447" w14:paraId="61C239EC" w14:textId="77777777">
      <w:pPr>
        <w:sectPr>
          <w:type w:val="continuous"/>
          <w:pgSz w:w="11910" w:h="16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rsidR="00175447" w14:paraId="7334EED2" w14:textId="77777777">
      <w:pPr>
        <w:pStyle w:val="Heading1"/>
        <w:spacing w:before="2"/>
        <w:rPr>
          <w:u w:val="thick"/>
        </w:rPr>
      </w:pPr>
    </w:p>
    <w:p w:rsidR="00175447" w14:paraId="50BAD132" w14:textId="77777777">
      <w:pPr>
        <w:pStyle w:val="BodyText"/>
        <w:spacing w:before="39" w:line="276" w:lineRule="auto"/>
        <w:ind w:right="164"/>
      </w:pPr>
    </w:p>
    <w:p w:rsidR="00175447" w14:paraId="29F83C03" w14:textId="77777777">
      <w:pPr>
        <w:pStyle w:val="BodyText"/>
        <w:spacing w:before="39" w:line="276" w:lineRule="auto"/>
        <w:ind w:right="164"/>
      </w:pPr>
    </w:p>
    <w:p w:rsidR="00175447" w14:paraId="3323188E" w14:textId="77777777">
      <w:pPr>
        <w:pStyle w:val="BodyText"/>
        <w:spacing w:before="39" w:line="276" w:lineRule="auto"/>
        <w:ind w:right="164"/>
      </w:pPr>
    </w:p>
    <w:p w:rsidR="00175447" w14:paraId="6471D4C7" w14:textId="77777777">
      <w:pPr>
        <w:pStyle w:val="BodyText"/>
        <w:spacing w:before="39" w:line="276" w:lineRule="auto"/>
        <w:ind w:right="164"/>
      </w:pPr>
    </w:p>
    <w:p w:rsidR="00175447" w14:paraId="7DFCC449" w14:textId="77777777">
      <w:pPr>
        <w:pStyle w:val="BodyText"/>
        <w:spacing w:before="39" w:line="276" w:lineRule="auto"/>
        <w:ind w:right="164"/>
      </w:pPr>
    </w:p>
    <w:p w:rsidR="00175447" w14:paraId="6503173C" w14:textId="77777777"/>
    <w:p w:rsidR="00175447" w14:paraId="429F363C" w14:textId="77777777"/>
    <w:p w:rsidR="00175447" w14:paraId="70F062AD" w14:textId="77777777"/>
    <w:p w:rsidR="00175447" w14:paraId="5106809B" w14:textId="77777777"/>
    <w:p w:rsidR="00175447" w14:paraId="01809A98" w14:textId="77777777"/>
    <w:p w:rsidR="00175447" w14:paraId="3DB77C5B" w14:textId="77777777"/>
    <w:p w:rsidR="00175447" w14:paraId="432A7F4F" w14:textId="77777777"/>
    <w:p w:rsidR="00175447" w14:paraId="5062CD3E" w14:textId="77777777"/>
    <w:p w:rsidR="00175447" w14:paraId="7968B1AA" w14:textId="77777777"/>
    <w:p w:rsidR="00175447" w14:paraId="4074C769" w14:textId="77777777"/>
    <w:p w:rsidR="00175447" w14:paraId="5B12DC56" w14:textId="77777777"/>
    <w:p w:rsidR="00175447" w14:paraId="7D9BBD3C" w14:textId="77777777"/>
    <w:p w:rsidR="00175447" w14:paraId="5AB79983" w14:textId="77777777">
      <w:pPr>
        <w:tabs>
          <w:tab w:val="left" w:pos="7810"/>
        </w:tabs>
      </w:pPr>
      <w:r>
        <w:tab/>
      </w:r>
    </w:p>
    <w:p w:rsidR="00175447" w14:paraId="50891406" w14:textId="77777777"/>
    <w:p w:rsidR="00175447" w14:paraId="35D2176D" w14:textId="77777777"/>
    <w:p w:rsidR="00175447" w14:paraId="57D983FE" w14:textId="77777777"/>
    <w:p w:rsidR="00175447" w14:paraId="4EA9877B" w14:textId="77777777"/>
    <w:p w:rsidR="00175447" w14:paraId="58BF5C37" w14:textId="77777777"/>
    <w:p w:rsidR="00175447" w14:paraId="40417E5A" w14:textId="77777777"/>
    <w:p w:rsidR="00175447" w14:paraId="2B990A67" w14:textId="77777777"/>
    <w:p w:rsidR="00175447" w14:paraId="2930E4BD" w14:textId="77777777">
      <w:pPr>
        <w:tabs>
          <w:tab w:val="left" w:pos="910"/>
        </w:tabs>
      </w:pPr>
      <w: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width:1pt;height:1pt;margin-top:0;margin-left:0;position:absolute;z-index:251659264">
            <v:imagedata r:id="rId5"/>
          </v:shape>
        </w:pict>
      </w:r>
    </w:p>
    <w:sectPr>
      <w:pgSz w:w="11910" w:h="16840"/>
      <w:pgMar w:top="920" w:right="600" w:bottom="280" w:left="6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3"/>
    <w:multiLevelType w:val="multilevel"/>
    <w:tmpl w:val="00000003"/>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nsid w:val="00000006"/>
    <w:multiLevelType w:val="multilevel"/>
    <w:tmpl w:val="0000000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nsid w:val="00000009"/>
    <w:multiLevelType w:val="multilevel"/>
    <w:tmpl w:val="00000009"/>
    <w:lvl w:ilvl="0">
      <w:start w:val="1"/>
      <w:numFmt w:val="bullet"/>
      <w:lvlText w:val=""/>
      <w:lvlJc w:val="left"/>
      <w:pPr>
        <w:ind w:left="786" w:hanging="361"/>
      </w:pPr>
      <w:rPr>
        <w:rFonts w:ascii="Symbol" w:hAnsi="Symbol" w:hint="default"/>
        <w:w w:val="100"/>
        <w:lang w:val="en-US" w:eastAsia="en-US" w:bidi="ar-SA"/>
      </w:rPr>
    </w:lvl>
    <w:lvl w:ilvl="1">
      <w:start w:val="1"/>
      <w:numFmt w:val="bullet"/>
      <w:lvlText w:val="•"/>
      <w:lvlJc w:val="left"/>
      <w:pPr>
        <w:ind w:left="1771" w:hanging="361"/>
      </w:pPr>
      <w:rPr>
        <w:rFonts w:hint="default"/>
        <w:lang w:val="en-US" w:eastAsia="en-US" w:bidi="ar-SA"/>
      </w:rPr>
    </w:lvl>
    <w:lvl w:ilvl="2">
      <w:start w:val="1"/>
      <w:numFmt w:val="bullet"/>
      <w:lvlText w:val="•"/>
      <w:lvlJc w:val="left"/>
      <w:pPr>
        <w:ind w:left="2747" w:hanging="361"/>
      </w:pPr>
      <w:rPr>
        <w:rFonts w:hint="default"/>
        <w:lang w:val="en-US" w:eastAsia="en-US" w:bidi="ar-SA"/>
      </w:rPr>
    </w:lvl>
    <w:lvl w:ilvl="3">
      <w:start w:val="1"/>
      <w:numFmt w:val="bullet"/>
      <w:lvlText w:val="•"/>
      <w:lvlJc w:val="left"/>
      <w:pPr>
        <w:ind w:left="3724" w:hanging="361"/>
      </w:pPr>
      <w:rPr>
        <w:rFonts w:hint="default"/>
        <w:lang w:val="en-US" w:eastAsia="en-US" w:bidi="ar-SA"/>
      </w:rPr>
    </w:lvl>
    <w:lvl w:ilvl="4">
      <w:start w:val="1"/>
      <w:numFmt w:val="bullet"/>
      <w:lvlText w:val="•"/>
      <w:lvlJc w:val="left"/>
      <w:pPr>
        <w:ind w:left="4700" w:hanging="361"/>
      </w:pPr>
      <w:rPr>
        <w:rFonts w:hint="default"/>
        <w:lang w:val="en-US" w:eastAsia="en-US" w:bidi="ar-SA"/>
      </w:rPr>
    </w:lvl>
    <w:lvl w:ilvl="5">
      <w:start w:val="1"/>
      <w:numFmt w:val="bullet"/>
      <w:lvlText w:val="•"/>
      <w:lvlJc w:val="left"/>
      <w:pPr>
        <w:ind w:left="5677" w:hanging="361"/>
      </w:pPr>
      <w:rPr>
        <w:rFonts w:hint="default"/>
        <w:lang w:val="en-US" w:eastAsia="en-US" w:bidi="ar-SA"/>
      </w:rPr>
    </w:lvl>
    <w:lvl w:ilvl="6">
      <w:start w:val="1"/>
      <w:numFmt w:val="bullet"/>
      <w:lvlText w:val="•"/>
      <w:lvlJc w:val="left"/>
      <w:pPr>
        <w:ind w:left="6653" w:hanging="361"/>
      </w:pPr>
      <w:rPr>
        <w:rFonts w:hint="default"/>
        <w:lang w:val="en-US" w:eastAsia="en-US" w:bidi="ar-SA"/>
      </w:rPr>
    </w:lvl>
    <w:lvl w:ilvl="7">
      <w:start w:val="1"/>
      <w:numFmt w:val="bullet"/>
      <w:lvlText w:val="•"/>
      <w:lvlJc w:val="left"/>
      <w:pPr>
        <w:ind w:left="7629" w:hanging="361"/>
      </w:pPr>
      <w:rPr>
        <w:rFonts w:hint="default"/>
        <w:lang w:val="en-US" w:eastAsia="en-US" w:bidi="ar-SA"/>
      </w:rPr>
    </w:lvl>
    <w:lvl w:ilvl="8">
      <w:start w:val="1"/>
      <w:numFmt w:val="bullet"/>
      <w:lvlText w:val="•"/>
      <w:lvlJc w:val="left"/>
      <w:pPr>
        <w:ind w:left="8606" w:hanging="361"/>
      </w:pPr>
      <w:rPr>
        <w:rFonts w:hint="default"/>
        <w:lang w:val="en-US" w:eastAsia="en-US" w:bidi="ar-SA"/>
      </w:rPr>
    </w:lvl>
  </w:abstractNum>
  <w:abstractNum w:abstractNumId="3">
    <w:nsid w:val="0000000B"/>
    <w:multiLevelType w:val="multilevel"/>
    <w:tmpl w:val="0000000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nsid w:val="0000000C"/>
    <w:multiLevelType w:val="multilevel"/>
    <w:tmpl w:val="0000000C"/>
    <w:lvl w:ilvl="0">
      <w:start w:val="1"/>
      <w:numFmt w:val="bullet"/>
      <w:lvlText w:val=""/>
      <w:lvlJc w:val="left"/>
      <w:pPr>
        <w:ind w:left="1210" w:hanging="360"/>
      </w:pPr>
      <w:rPr>
        <w:rFonts w:ascii="Symbol" w:hAnsi="Symbol"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5">
    <w:nsid w:val="0000000F"/>
    <w:multiLevelType w:val="multilevel"/>
    <w:tmpl w:val="0000000F"/>
    <w:lvl w:ilvl="0">
      <w:start w:val="1"/>
      <w:numFmt w:val="bullet"/>
      <w:lvlText w:val=""/>
      <w:lvlJc w:val="left"/>
      <w:pPr>
        <w:ind w:left="990" w:hanging="360"/>
      </w:pPr>
      <w:rPr>
        <w:rFonts w:ascii="Symbol" w:hAnsi="Symbol"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6">
    <w:nsid w:val="299330F3"/>
    <w:multiLevelType w:val="multilevel"/>
    <w:tmpl w:val="299330F3"/>
    <w:lvl w:ilvl="0">
      <w:start w:val="1"/>
      <w:numFmt w:val="bullet"/>
      <w:lvlText w:val="•"/>
      <w:lvlJc w:val="left"/>
      <w:pPr>
        <w:ind w:left="0" w:firstLine="0"/>
      </w:pPr>
      <w:rPr>
        <w:rFonts w:ascii="Times New Roman" w:eastAsia="Times New Roman" w:hAnsi="Times New Roman" w:cs="Times New Roman"/>
        <w:sz w:val="24"/>
        <w:szCs w:val="24"/>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num w:numId="1">
    <w:abstractNumId w:val="4"/>
  </w:num>
  <w:num w:numId="2">
    <w:abstractNumId w:val="5"/>
  </w:num>
  <w:num w:numId="3">
    <w:abstractNumId w:val="0"/>
  </w:num>
  <w:num w:numId="4">
    <w:abstractNumId w:val="2"/>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16C"/>
    <w:rsid w:val="00046A86"/>
    <w:rsid w:val="00175447"/>
    <w:rsid w:val="00234A7A"/>
    <w:rsid w:val="004042C5"/>
    <w:rsid w:val="0045516C"/>
    <w:rsid w:val="004B42C1"/>
    <w:rsid w:val="00582007"/>
    <w:rsid w:val="007043A6"/>
    <w:rsid w:val="00910B0D"/>
    <w:rsid w:val="00A755C6"/>
    <w:rsid w:val="00B31417"/>
    <w:rsid w:val="00BF0F52"/>
    <w:rsid w:val="00D515DF"/>
    <w:rsid w:val="00D74CB2"/>
    <w:rsid w:val="00E43F79"/>
    <w:rsid w:val="00ED0F11"/>
    <w:rsid w:val="00F052CE"/>
    <w:rsid w:val="00F37F5F"/>
    <w:rsid w:val="38695D7E"/>
    <w:rsid w:val="3B3311B7"/>
    <w:rsid w:val="41DA39C2"/>
    <w:rsid w:val="58A34B36"/>
    <w:rsid w:val="6E1F2A11"/>
  </w:rsids>
  <m:mathPr>
    <m:mathFont m:val="Cambria Math"/>
  </m:mathPr>
  <w:themeFontLang w:val="en-IN" w:eastAsia="zh-CN"/>
  <w:clrSchemeMapping w:bg1="light1" w:t1="dark1" w:bg2="light2" w:t2="dark2" w:accent1="accent1" w:accent2="accent2" w:accent3="accent3" w:accent4="accent4" w:accent5="accent5" w:accent6="accent6" w:hyperlink="hyperlink" w:followedHyperlink="followedHyperlink"/>
  <w15:docId w15:val="{363F748B-51DA-483E-BA3F-BA718AA44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ascii="Trebuchet MS" w:eastAsia="Trebuchet MS" w:hAnsi="Trebuchet MS" w:cs="Trebuchet MS"/>
      <w:sz w:val="22"/>
      <w:szCs w:val="22"/>
    </w:rPr>
  </w:style>
  <w:style w:type="paragraph" w:styleId="Heading1">
    <w:name w:val="heading 1"/>
    <w:basedOn w:val="Normal"/>
    <w:uiPriority w:val="9"/>
    <w:qFormat/>
    <w:pPr>
      <w:ind w:left="10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link w:val="FooterChar"/>
    <w:uiPriority w:val="99"/>
    <w:qFormat/>
    <w:pPr>
      <w:tabs>
        <w:tab w:val="center" w:pos="4513"/>
        <w:tab w:val="right" w:pos="9026"/>
      </w:tabs>
    </w:pPr>
  </w:style>
  <w:style w:type="paragraph" w:styleId="Header">
    <w:name w:val="header"/>
    <w:basedOn w:val="Normal"/>
    <w:link w:val="HeaderChar"/>
    <w:uiPriority w:val="99"/>
    <w:qFormat/>
    <w:pPr>
      <w:tabs>
        <w:tab w:val="center" w:pos="4513"/>
        <w:tab w:val="right" w:pos="9026"/>
      </w:tabs>
    </w:pPr>
  </w:style>
  <w:style w:type="character" w:styleId="Hyperlink">
    <w:name w:val="Hyperlink"/>
    <w:basedOn w:val="DefaultParagraphFont"/>
    <w:uiPriority w:val="99"/>
    <w:qFormat/>
    <w:rPr>
      <w:color w:val="0000FF"/>
      <w:u w:val="single"/>
    </w:rPr>
  </w:style>
  <w:style w:type="paragraph" w:styleId="ListParagraph">
    <w:name w:val="List Paragraph"/>
    <w:basedOn w:val="Normal"/>
    <w:uiPriority w:val="1"/>
    <w:qFormat/>
    <w:pPr>
      <w:spacing w:before="37"/>
      <w:ind w:left="640" w:hanging="360"/>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rebuchet MS" w:eastAsia="Trebuchet MS" w:hAnsi="Trebuchet MS" w:cs="Trebuchet MS"/>
    </w:rPr>
  </w:style>
  <w:style w:type="character" w:customStyle="1" w:styleId="FooterChar">
    <w:name w:val="Footer Char"/>
    <w:basedOn w:val="DefaultParagraphFont"/>
    <w:link w:val="Footer"/>
    <w:uiPriority w:val="99"/>
    <w:qFormat/>
    <w:rPr>
      <w:rFonts w:ascii="Trebuchet MS" w:eastAsia="Trebuchet MS" w:hAnsi="Trebuchet MS" w:cs="Trebuchet MS"/>
    </w:rPr>
  </w:style>
  <w:style w:type="character" w:customStyle="1" w:styleId="UnresolvedMention1">
    <w:name w:val="Unresolved Mention1"/>
    <w:basedOn w:val="DefaultParagraphFont"/>
    <w:uiPriority w:val="99"/>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1cafcdab21deff1aee8e5540fe72c93f134f4b0419514c4847440321091b5b58120b120a1940515f00435601514841481f0f2b561358191b195115495d0c00584e4209430247460c590858184508105042445b0c0f054e4108120211474a411b02154e49405d58380c4f03434b110a180017445f581b4d5849564360441403084b281e010303011948515f0e574b1b1b0d1152180c4f03434d160e140714425b5a014307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983</Words>
  <Characters>5606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nukar</dc:creator>
  <cp:lastModifiedBy>Prasanna K</cp:lastModifiedBy>
  <cp:revision>40</cp:revision>
  <dcterms:created xsi:type="dcterms:W3CDTF">2022-12-16T13:34:00Z</dcterms:created>
  <dcterms:modified xsi:type="dcterms:W3CDTF">2025-03-25T04:59:00Z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2022-06-07T00:00:00Z</vt:filetime>
  </property>
  <property fmtid="{D5CDD505-2E9C-101B-9397-08002B2CF9AE}" pid="3" name="Creator">
    <vt:lpwstr>Microsoft® Word 2019</vt:lpwstr>
  </property>
  <property fmtid="{D5CDD505-2E9C-101B-9397-08002B2CF9AE}" pid="4" name="ICV">
    <vt:lpwstr>ca72b5ee18854822a4b0fd0894259dd5</vt:lpwstr>
  </property>
  <property fmtid="{D5CDD505-2E9C-101B-9397-08002B2CF9AE}" pid="5" name="KSOProductBuildVer">
    <vt:lpwstr>1033-12.2.0.19805</vt:lpwstr>
  </property>
  <property fmtid="{D5CDD505-2E9C-101B-9397-08002B2CF9AE}" pid="6" name="LastSaved">
    <vt:filetime>2022-06-28T00:00:00Z</vt:filetime>
  </property>
</Properties>
</file>