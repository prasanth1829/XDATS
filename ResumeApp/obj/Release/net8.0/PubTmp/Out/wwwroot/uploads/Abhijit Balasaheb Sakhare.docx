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B4B59" w14:paraId="27D57729" w14:textId="4BEE3547"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190615" cy="2493645"/>
                <wp:effectExtent l="0" t="0" r="635" b="0"/>
                <wp:docPr id="1651765503" name="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90615" cy="2493645"/>
                          <a:chOff x="0" y="0"/>
                          <a:chExt cx="9749" cy="3927"/>
                        </a:xfrm>
                      </wpg:grpSpPr>
                      <wps:wsp xmlns:wps="http://schemas.microsoft.com/office/word/2010/wordprocessingShape">
                        <wps:cNvPr id="2029026799" name=" 4"/>
                        <wps:cNvSpPr/>
                        <wps:spPr bwMode="auto">
                          <a:xfrm>
                            <a:off x="14" y="0"/>
                            <a:ext cx="9735" cy="2338"/>
                          </a:xfrm>
                          <a:custGeom>
                            <a:avLst/>
                            <a:gdLst>
                              <a:gd name="T0" fmla="*/ 9345 w 9735"/>
                              <a:gd name="T1" fmla="*/ 0 h 2338"/>
                              <a:gd name="T2" fmla="*/ 389 w 9735"/>
                              <a:gd name="T3" fmla="*/ 0 h 2338"/>
                              <a:gd name="T4" fmla="*/ 311 w 9735"/>
                              <a:gd name="T5" fmla="*/ 8 h 2338"/>
                              <a:gd name="T6" fmla="*/ 238 w 9735"/>
                              <a:gd name="T7" fmla="*/ 31 h 2338"/>
                              <a:gd name="T8" fmla="*/ 171 w 9735"/>
                              <a:gd name="T9" fmla="*/ 67 h 2338"/>
                              <a:gd name="T10" fmla="*/ 114 w 9735"/>
                              <a:gd name="T11" fmla="*/ 114 h 2338"/>
                              <a:gd name="T12" fmla="*/ 66 w 9735"/>
                              <a:gd name="T13" fmla="*/ 172 h 2338"/>
                              <a:gd name="T14" fmla="*/ 30 w 9735"/>
                              <a:gd name="T15" fmla="*/ 238 h 2338"/>
                              <a:gd name="T16" fmla="*/ 7 w 9735"/>
                              <a:gd name="T17" fmla="*/ 311 h 2338"/>
                              <a:gd name="T18" fmla="*/ 0 w 9735"/>
                              <a:gd name="T19" fmla="*/ 390 h 2338"/>
                              <a:gd name="T20" fmla="*/ 0 w 9735"/>
                              <a:gd name="T21" fmla="*/ 1948 h 2338"/>
                              <a:gd name="T22" fmla="*/ 7 w 9735"/>
                              <a:gd name="T23" fmla="*/ 2027 h 2338"/>
                              <a:gd name="T24" fmla="*/ 30 w 9735"/>
                              <a:gd name="T25" fmla="*/ 2100 h 2338"/>
                              <a:gd name="T26" fmla="*/ 66 w 9735"/>
                              <a:gd name="T27" fmla="*/ 2166 h 2338"/>
                              <a:gd name="T28" fmla="*/ 114 w 9735"/>
                              <a:gd name="T29" fmla="*/ 2224 h 2338"/>
                              <a:gd name="T30" fmla="*/ 171 w 9735"/>
                              <a:gd name="T31" fmla="*/ 2271 h 2338"/>
                              <a:gd name="T32" fmla="*/ 238 w 9735"/>
                              <a:gd name="T33" fmla="*/ 2307 h 2338"/>
                              <a:gd name="T34" fmla="*/ 311 w 9735"/>
                              <a:gd name="T35" fmla="*/ 2330 h 2338"/>
                              <a:gd name="T36" fmla="*/ 389 w 9735"/>
                              <a:gd name="T37" fmla="*/ 2338 h 2338"/>
                              <a:gd name="T38" fmla="*/ 9345 w 9735"/>
                              <a:gd name="T39" fmla="*/ 2338 h 2338"/>
                              <a:gd name="T40" fmla="*/ 9423 w 9735"/>
                              <a:gd name="T41" fmla="*/ 2330 h 2338"/>
                              <a:gd name="T42" fmla="*/ 9497 w 9735"/>
                              <a:gd name="T43" fmla="*/ 2307 h 2338"/>
                              <a:gd name="T44" fmla="*/ 9563 w 9735"/>
                              <a:gd name="T45" fmla="*/ 2271 h 2338"/>
                              <a:gd name="T46" fmla="*/ 9620 w 9735"/>
                              <a:gd name="T47" fmla="*/ 2224 h 2338"/>
                              <a:gd name="T48" fmla="*/ 9668 w 9735"/>
                              <a:gd name="T49" fmla="*/ 2166 h 2338"/>
                              <a:gd name="T50" fmla="*/ 9704 w 9735"/>
                              <a:gd name="T51" fmla="*/ 2100 h 2338"/>
                              <a:gd name="T52" fmla="*/ 9727 w 9735"/>
                              <a:gd name="T53" fmla="*/ 2027 h 2338"/>
                              <a:gd name="T54" fmla="*/ 9735 w 9735"/>
                              <a:gd name="T55" fmla="*/ 1948 h 2338"/>
                              <a:gd name="T56" fmla="*/ 9735 w 9735"/>
                              <a:gd name="T57" fmla="*/ 390 h 2338"/>
                              <a:gd name="T58" fmla="*/ 9727 w 9735"/>
                              <a:gd name="T59" fmla="*/ 311 h 2338"/>
                              <a:gd name="T60" fmla="*/ 9704 w 9735"/>
                              <a:gd name="T61" fmla="*/ 238 h 2338"/>
                              <a:gd name="T62" fmla="*/ 9668 w 9735"/>
                              <a:gd name="T63" fmla="*/ 172 h 2338"/>
                              <a:gd name="T64" fmla="*/ 9620 w 9735"/>
                              <a:gd name="T65" fmla="*/ 114 h 2338"/>
                              <a:gd name="T66" fmla="*/ 9563 w 9735"/>
                              <a:gd name="T67" fmla="*/ 67 h 2338"/>
                              <a:gd name="T68" fmla="*/ 9497 w 9735"/>
                              <a:gd name="T69" fmla="*/ 31 h 2338"/>
                              <a:gd name="T70" fmla="*/ 9423 w 9735"/>
                              <a:gd name="T71" fmla="*/ 8 h 2338"/>
                              <a:gd name="T72" fmla="*/ 9345 w 9735"/>
                              <a:gd name="T73" fmla="*/ 0 h 233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fill="norm" h="2338" w="9735" stroke="1">
                                <a:moveTo>
                                  <a:pt x="9345" y="0"/>
                                </a:moveTo>
                                <a:lnTo>
                                  <a:pt x="389" y="0"/>
                                </a:lnTo>
                                <a:lnTo>
                                  <a:pt x="311" y="8"/>
                                </a:lnTo>
                                <a:lnTo>
                                  <a:pt x="238" y="31"/>
                                </a:lnTo>
                                <a:lnTo>
                                  <a:pt x="171" y="67"/>
                                </a:lnTo>
                                <a:lnTo>
                                  <a:pt x="114" y="114"/>
                                </a:lnTo>
                                <a:lnTo>
                                  <a:pt x="66" y="172"/>
                                </a:lnTo>
                                <a:lnTo>
                                  <a:pt x="30" y="238"/>
                                </a:lnTo>
                                <a:lnTo>
                                  <a:pt x="7" y="311"/>
                                </a:lnTo>
                                <a:lnTo>
                                  <a:pt x="0" y="390"/>
                                </a:lnTo>
                                <a:lnTo>
                                  <a:pt x="0" y="1948"/>
                                </a:lnTo>
                                <a:lnTo>
                                  <a:pt x="7" y="2027"/>
                                </a:lnTo>
                                <a:lnTo>
                                  <a:pt x="30" y="2100"/>
                                </a:lnTo>
                                <a:lnTo>
                                  <a:pt x="66" y="2166"/>
                                </a:lnTo>
                                <a:lnTo>
                                  <a:pt x="114" y="2224"/>
                                </a:lnTo>
                                <a:lnTo>
                                  <a:pt x="171" y="2271"/>
                                </a:lnTo>
                                <a:lnTo>
                                  <a:pt x="238" y="2307"/>
                                </a:lnTo>
                                <a:lnTo>
                                  <a:pt x="311" y="2330"/>
                                </a:lnTo>
                                <a:lnTo>
                                  <a:pt x="389" y="2338"/>
                                </a:lnTo>
                                <a:lnTo>
                                  <a:pt x="9345" y="2338"/>
                                </a:lnTo>
                                <a:lnTo>
                                  <a:pt x="9423" y="2330"/>
                                </a:lnTo>
                                <a:lnTo>
                                  <a:pt x="9497" y="2307"/>
                                </a:lnTo>
                                <a:lnTo>
                                  <a:pt x="9563" y="2271"/>
                                </a:lnTo>
                                <a:lnTo>
                                  <a:pt x="9620" y="2224"/>
                                </a:lnTo>
                                <a:lnTo>
                                  <a:pt x="9668" y="2166"/>
                                </a:lnTo>
                                <a:lnTo>
                                  <a:pt x="9704" y="2100"/>
                                </a:lnTo>
                                <a:lnTo>
                                  <a:pt x="9727" y="2027"/>
                                </a:lnTo>
                                <a:lnTo>
                                  <a:pt x="9735" y="1948"/>
                                </a:lnTo>
                                <a:lnTo>
                                  <a:pt x="9735" y="390"/>
                                </a:lnTo>
                                <a:lnTo>
                                  <a:pt x="9727" y="311"/>
                                </a:lnTo>
                                <a:lnTo>
                                  <a:pt x="9704" y="238"/>
                                </a:lnTo>
                                <a:lnTo>
                                  <a:pt x="9668" y="172"/>
                                </a:lnTo>
                                <a:lnTo>
                                  <a:pt x="9620" y="114"/>
                                </a:lnTo>
                                <a:lnTo>
                                  <a:pt x="9563" y="67"/>
                                </a:lnTo>
                                <a:lnTo>
                                  <a:pt x="9497" y="31"/>
                                </a:lnTo>
                                <a:lnTo>
                                  <a:pt x="9423" y="8"/>
                                </a:lnTo>
                                <a:lnTo>
                                  <a:pt x="9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934007289" name=" 5"/>
                        <wps:cNvSpPr txBox="1"/>
                        <wps:spPr bwMode="auto">
                          <a:xfrm>
                            <a:off x="14" y="0"/>
                            <a:ext cx="9735" cy="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4B59" w14:textId="77777777">
                              <w:pPr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EB4B59" w14:textId="53AF6D57">
                              <w:pPr>
                                <w:spacing w:before="317"/>
                                <w:ind w:left="3397" w:right="3393"/>
                                <w:jc w:val="center"/>
                                <w:rPr>
                                  <w:rFonts w:ascii="Cambr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Abhijeet</w:t>
                              </w:r>
                              <w:r w:rsidR="00D31CC3">
                                <w:rPr>
                                  <w:rFonts w:ascii="Cambria"/>
                                  <w:b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36"/>
                                </w:rPr>
                                <w:t>Sakhare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 xmlns:wps="http://schemas.microsoft.com/office/word/2010/wordprocessingShape">
                        <wps:cNvPr id="1554397697" name=" 6"/>
                        <wps:cNvSpPr txBox="1"/>
                        <wps:spPr bwMode="auto">
                          <a:xfrm>
                            <a:off x="0" y="2342"/>
                            <a:ext cx="9705" cy="1585"/>
                          </a:xfrm>
                          <a:prstGeom prst="rect">
                            <a:avLst/>
                          </a:prstGeom>
                          <a:solidFill>
                            <a:srgbClr val="E1EED9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4B59" w14:textId="14D221D4">
                              <w:pPr>
                                <w:spacing w:before="199"/>
                                <w:ind w:left="364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Oracle</w:t>
                              </w:r>
                              <w:r w:rsidR="00D31CC3">
                                <w:rPr>
                                  <w:rFonts w:ascii="Cambria"/>
                                  <w:b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Apps</w:t>
                              </w:r>
                              <w:r w:rsidR="00D31CC3">
                                <w:rPr>
                                  <w:rFonts w:ascii="Cambria"/>
                                  <w:b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Technical</w:t>
                              </w:r>
                              <w:r w:rsidR="00D31CC3">
                                <w:rPr>
                                  <w:rFonts w:ascii="Cambria"/>
                                  <w:b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8"/>
                                </w:rPr>
                                <w:t>Consultant</w:t>
                              </w:r>
                            </w:p>
                            <w:p w:rsidR="00EB4B59" w14:textId="77777777">
                              <w:pPr>
                                <w:spacing w:before="80"/>
                                <w:ind w:left="364"/>
                                <w:rPr>
                                  <w:rFonts w:ascii="Cambria"/>
                                  <w:sz w:val="26"/>
                                </w:rPr>
                              </w:pPr>
                              <w:hyperlink r:id="rId4" w:history="1">
                                <w:r w:rsidR="00915EF1">
                                  <w:rPr>
                                    <w:rFonts w:ascii="Cambria"/>
                                    <w:color w:val="808080"/>
                                    <w:sz w:val="26"/>
                                  </w:rPr>
                                  <w:t>abhijeetsakhare424424@gmail.com</w:t>
                                </w:r>
                              </w:hyperlink>
                            </w:p>
                            <w:p w:rsidR="00EB4B59" w14:textId="30CD398D">
                              <w:pPr>
                                <w:spacing w:before="79"/>
                                <w:ind w:left="364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sz w:val="26"/>
                                </w:rPr>
                                <w:t>+91-</w:t>
                              </w:r>
                              <w:r w:rsidR="001974D4">
                                <w:rPr>
                                  <w:rFonts w:ascii="Cambria"/>
                                  <w:sz w:val="26"/>
                                </w:rPr>
                                <w:t>8788688285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 3" o:spid="_x0000_i1025" style="width:487.45pt;height:196.35pt;mso-position-horizontal-relative:char;mso-position-vertical-relative:line" coordsize="9749,3927">
                <v:shape id=" 4" o:spid="_x0000_s1026" style="width:9735;height:2338;left:14;mso-wrap-style:square;position:absolute;visibility:visible;v-text-anchor:top" coordsize="9735,2338" path="m9345,l389,,311,8,238,31,171,67l114,114l66,172,30,238,7,311,,390,,1948l7,2027l30,2100l66,2166l114,2224l171,2271l238,2307l311,2330l389,2338l9345,2338l9423,2330l9497,2307l9563,2271l9620,2224l9668,2166l9704,2100l9727,2027l9735,1948l9735,390l9727,311l9704,238l9668,172l9620,114,9563,67,9497,31,9423,8,9345,xe" fillcolor="#dbe4f0" stroked="f">
                  <v:path arrowok="t" o:connecttype="custom" o:connectlocs="9345,0;389,0;311,8;238,31;171,67;114,114;66,172;30,238;7,311;0,390;0,1948;7,2027;30,2100;66,2166;114,2224;171,2271;238,2307;311,2330;389,2338;9345,2338;9423,2330;9497,2307;9563,2271;9620,2224;9668,2166;9704,2100;9727,2027;9735,1948;9735,390;9727,311;9704,238;9668,172;9620,114;9563,67;9497,31;9423,8;9345,0" o:connectangles="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 5" o:spid="_x0000_s1027" type="#_x0000_t202" style="width:9735;height:1785;left:14;mso-wrap-style:square;position:absolute;visibility:visible;v-text-anchor:top" filled="f" stroked="f">
                  <v:path arrowok="t" textboxrect="0,0,21600,21600"/>
                  <v:textbox inset="0,0,0,0">
                    <w:txbxContent>
                      <w:p w:rsidR="00EB4B59" w14:paraId="346B3D5E" w14:textId="77777777">
                        <w:pPr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EB4B59" w14:paraId="111E0ECD" w14:textId="53AF6D57">
                        <w:pPr>
                          <w:spacing w:before="317"/>
                          <w:ind w:left="3397" w:right="3393"/>
                          <w:jc w:val="center"/>
                          <w:rPr>
                            <w:rFonts w:ascii="Cambria"/>
                            <w:b/>
                            <w:sz w:val="36"/>
                          </w:rPr>
                        </w:pPr>
                        <w:r>
                          <w:rPr>
                            <w:rFonts w:ascii="Cambria"/>
                            <w:b/>
                            <w:sz w:val="36"/>
                          </w:rPr>
                          <w:t>Abhijeet</w:t>
                        </w:r>
                        <w:r w:rsidR="00D31CC3">
                          <w:rPr>
                            <w:rFonts w:ascii="Cambria"/>
                            <w:b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36"/>
                          </w:rPr>
                          <w:t>Sakhare</w:t>
                        </w:r>
                      </w:p>
                    </w:txbxContent>
                  </v:textbox>
                </v:shape>
                <v:shape id=" 6" o:spid="_x0000_s1028" type="#_x0000_t202" style="width:9705;height:1585;mso-wrap-style:square;position:absolute;top:2342;visibility:visible;v-text-anchor:top" fillcolor="#e1eed9" stroked="f">
                  <v:path arrowok="t" textboxrect="0,0,21600,21600"/>
                  <v:textbox inset="0,0,0,0">
                    <w:txbxContent>
                      <w:p w:rsidR="00EB4B59" w14:paraId="7F43B362" w14:textId="14D221D4">
                        <w:pPr>
                          <w:spacing w:before="199"/>
                          <w:ind w:left="364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z w:val="28"/>
                          </w:rPr>
                          <w:t>Oracle</w:t>
                        </w:r>
                        <w:r w:rsidR="00D31CC3">
                          <w:rPr>
                            <w:rFonts w:ascii="Cambria"/>
                            <w:b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Apps</w:t>
                        </w:r>
                        <w:r w:rsidR="00D31CC3">
                          <w:rPr>
                            <w:rFonts w:ascii="Cambria"/>
                            <w:b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Technical</w:t>
                        </w:r>
                        <w:r w:rsidR="00D31CC3">
                          <w:rPr>
                            <w:rFonts w:ascii="Cambria"/>
                            <w:b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8"/>
                          </w:rPr>
                          <w:t>Consultant</w:t>
                        </w:r>
                      </w:p>
                      <w:p w:rsidR="00EB4B59" w14:paraId="6345C4F7" w14:textId="77777777">
                        <w:pPr>
                          <w:spacing w:before="80"/>
                          <w:ind w:left="364"/>
                          <w:rPr>
                            <w:rFonts w:ascii="Cambria"/>
                            <w:sz w:val="26"/>
                          </w:rPr>
                        </w:pPr>
                        <w:hyperlink r:id="rId4" w:history="1">
                          <w:r w:rsidR="00915EF1">
                            <w:rPr>
                              <w:rFonts w:ascii="Cambria"/>
                              <w:color w:val="808080"/>
                              <w:sz w:val="26"/>
                            </w:rPr>
                            <w:t>abhijeetsakhare424424@gmail.com</w:t>
                          </w:r>
                        </w:hyperlink>
                      </w:p>
                      <w:p w:rsidR="00EB4B59" w14:paraId="06A21612" w14:textId="30CD398D">
                        <w:pPr>
                          <w:spacing w:before="79"/>
                          <w:ind w:left="364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sz w:val="26"/>
                          </w:rPr>
                          <w:t>+91-</w:t>
                        </w:r>
                        <w:r w:rsidR="001974D4">
                          <w:rPr>
                            <w:rFonts w:ascii="Cambria"/>
                            <w:sz w:val="26"/>
                          </w:rPr>
                          <w:t>8788688285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EB4B59" w14:paraId="43491518" w14:textId="77777777">
      <w:pPr>
        <w:pStyle w:val="BodyText"/>
        <w:spacing w:before="9"/>
        <w:rPr>
          <w:rFonts w:ascii="Times New Roman"/>
          <w:sz w:val="17"/>
        </w:rPr>
      </w:pPr>
    </w:p>
    <w:p w:rsidR="00EB4B59" w14:paraId="65BB1235" w14:textId="77777777">
      <w:pPr>
        <w:pStyle w:val="Heading1"/>
        <w:spacing w:before="100"/>
        <w:rPr>
          <w:u w:val="none"/>
        </w:rPr>
      </w:pPr>
      <w:bookmarkStart w:id="0" w:name="SUMMARY"/>
      <w:bookmarkEnd w:id="0"/>
      <w:r>
        <w:t>SUMMARY</w:t>
      </w:r>
    </w:p>
    <w:p w:rsidR="00EB4B59" w14:paraId="54B668F3" w14:textId="0EBB76B9">
      <w:pPr>
        <w:pStyle w:val="BodyText"/>
        <w:spacing w:before="162" w:line="237" w:lineRule="auto"/>
        <w:ind w:left="112" w:right="720"/>
      </w:pPr>
      <w:r>
        <w:rPr>
          <w:b/>
        </w:rPr>
        <w:t>Oracle Applications Technical Consultant</w:t>
      </w:r>
      <w:r>
        <w:t xml:space="preserve">, with nearly </w:t>
      </w:r>
      <w:r w:rsidR="000A20E5">
        <w:t>3</w:t>
      </w:r>
      <w:r w:rsidR="002C26D8">
        <w:t>+</w:t>
      </w:r>
      <w:r w:rsidR="009A7927">
        <w:t xml:space="preserve"> </w:t>
      </w:r>
      <w:r>
        <w:t>years of progressive experience working as a key</w:t>
      </w:r>
      <w:r w:rsidR="002A172C">
        <w:t xml:space="preserve"> </w:t>
      </w:r>
      <w:r>
        <w:t>member of the delivery team with the responsibility to deliver solutions that meet client challenges,</w:t>
      </w:r>
      <w:r w:rsidR="002A172C">
        <w:t xml:space="preserve"> </w:t>
      </w:r>
      <w:r>
        <w:t>expectations,</w:t>
      </w:r>
      <w:r w:rsidR="002A172C">
        <w:t xml:space="preserve"> </w:t>
      </w:r>
      <w:r>
        <w:t>and</w:t>
      </w:r>
      <w:r w:rsidR="002F163B">
        <w:t xml:space="preserve"> </w:t>
      </w:r>
      <w:r>
        <w:t>business</w:t>
      </w:r>
      <w:r w:rsidR="002F163B">
        <w:t xml:space="preserve"> </w:t>
      </w:r>
      <w:r>
        <w:t>needs.</w:t>
      </w:r>
    </w:p>
    <w:p w:rsidR="00EB4B59" w14:paraId="74E5091E" w14:textId="77777777">
      <w:pPr>
        <w:pStyle w:val="BodyText"/>
        <w:spacing w:before="5"/>
        <w:rPr>
          <w:sz w:val="32"/>
        </w:rPr>
      </w:pPr>
    </w:p>
    <w:p w:rsidR="00EB4B59" w14:paraId="119BB1BF" w14:textId="5F6F60ED">
      <w:pPr>
        <w:ind w:left="112"/>
        <w:rPr>
          <w:b/>
          <w:sz w:val="24"/>
        </w:rPr>
      </w:pPr>
      <w:r>
        <w:rPr>
          <w:b/>
        </w:rPr>
        <w:t>Currently,</w:t>
      </w:r>
      <w:r w:rsidR="002A172C">
        <w:rPr>
          <w:b/>
        </w:rPr>
        <w:t xml:space="preserve"> </w:t>
      </w:r>
      <w:r>
        <w:rPr>
          <w:b/>
        </w:rPr>
        <w:t>working</w:t>
      </w:r>
      <w:r w:rsidR="00C370EF">
        <w:rPr>
          <w:b/>
        </w:rPr>
        <w:t xml:space="preserve"> </w:t>
      </w:r>
      <w:r>
        <w:rPr>
          <w:b/>
        </w:rPr>
        <w:t>with</w:t>
      </w:r>
      <w:r w:rsidR="00C370EF">
        <w:rPr>
          <w:b/>
        </w:rPr>
        <w:t xml:space="preserve"> </w:t>
      </w:r>
      <w:r>
        <w:rPr>
          <w:b/>
        </w:rPr>
        <w:t>Avantha</w:t>
      </w:r>
      <w:r w:rsidR="002F163B">
        <w:rPr>
          <w:b/>
        </w:rPr>
        <w:t xml:space="preserve"> </w:t>
      </w:r>
      <w:r>
        <w:rPr>
          <w:b/>
        </w:rPr>
        <w:t>Technologies</w:t>
      </w:r>
      <w:r w:rsidR="00D860FA">
        <w:rPr>
          <w:b/>
        </w:rPr>
        <w:t xml:space="preserve"> for </w:t>
      </w:r>
      <w:r w:rsidR="002F163B">
        <w:rPr>
          <w:b/>
        </w:rPr>
        <w:t xml:space="preserve">Client </w:t>
      </w:r>
      <w:r w:rsidR="00D860FA">
        <w:rPr>
          <w:b/>
        </w:rPr>
        <w:t xml:space="preserve">TCS </w:t>
      </w:r>
      <w:r>
        <w:rPr>
          <w:b/>
        </w:rPr>
        <w:t>since</w:t>
      </w:r>
      <w:r w:rsidR="002F163B">
        <w:rPr>
          <w:b/>
        </w:rPr>
        <w:t xml:space="preserve"> </w:t>
      </w:r>
      <w:r>
        <w:rPr>
          <w:b/>
        </w:rPr>
        <w:t>Dec-202</w:t>
      </w:r>
      <w:r w:rsidR="00D860FA">
        <w:rPr>
          <w:b/>
        </w:rPr>
        <w:t>1</w:t>
      </w:r>
      <w:r w:rsidR="002F163B">
        <w:rPr>
          <w:b/>
        </w:rPr>
        <w:t xml:space="preserve"> </w:t>
      </w:r>
      <w:r>
        <w:rPr>
          <w:b/>
        </w:rPr>
        <w:t>as</w:t>
      </w:r>
      <w:r w:rsidR="00D860FA">
        <w:rPr>
          <w:b/>
        </w:rPr>
        <w:t xml:space="preserve"> </w:t>
      </w:r>
      <w:r w:rsidR="00935A25">
        <w:rPr>
          <w:b/>
        </w:rPr>
        <w:t xml:space="preserve"> </w:t>
      </w:r>
      <w:bookmarkStart w:id="1" w:name="_GoBack"/>
      <w:bookmarkEnd w:id="1"/>
      <w:r w:rsidR="00D860FA">
        <w:rPr>
          <w:b/>
        </w:rPr>
        <w:t xml:space="preserve">Oracle </w:t>
      </w:r>
      <w:r>
        <w:rPr>
          <w:b/>
        </w:rPr>
        <w:t>Technical</w:t>
      </w:r>
      <w:r w:rsidR="002F163B">
        <w:rPr>
          <w:b/>
        </w:rPr>
        <w:t xml:space="preserve"> </w:t>
      </w:r>
      <w:r>
        <w:rPr>
          <w:b/>
        </w:rPr>
        <w:t>Consultant</w:t>
      </w:r>
      <w:r>
        <w:rPr>
          <w:b/>
          <w:sz w:val="24"/>
        </w:rPr>
        <w:t>.</w:t>
      </w:r>
    </w:p>
    <w:p w:rsidR="00EB4B59" w14:paraId="1CFEAAF4" w14:textId="77777777">
      <w:pPr>
        <w:pStyle w:val="BodyText"/>
        <w:spacing w:before="7"/>
        <w:rPr>
          <w:b/>
          <w:sz w:val="29"/>
        </w:rPr>
      </w:pPr>
    </w:p>
    <w:p w:rsidR="00EB4B59" w14:paraId="70F11FD0" w14:textId="2BE283D0">
      <w:pPr>
        <w:ind w:left="112"/>
        <w:rPr>
          <w:rFonts w:ascii="Cambria"/>
          <w:b/>
        </w:rPr>
      </w:pPr>
      <w:bookmarkStart w:id="2" w:name="Technical_Responsibilities"/>
      <w:bookmarkEnd w:id="2"/>
      <w:r>
        <w:rPr>
          <w:rFonts w:ascii="Cambria"/>
          <w:b/>
          <w:spacing w:val="-1"/>
        </w:rPr>
        <w:t>Technical</w:t>
      </w:r>
      <w:r w:rsidR="002A172C"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Responsibilities</w:t>
      </w:r>
    </w:p>
    <w:p w:rsidR="00EB4B59" w14:paraId="6D5E7236" w14:textId="600EAE1F">
      <w:pPr>
        <w:pStyle w:val="ListParagraph"/>
        <w:numPr>
          <w:ilvl w:val="0"/>
          <w:numId w:val="8"/>
        </w:numPr>
        <w:tabs>
          <w:tab w:val="left" w:pos="655"/>
        </w:tabs>
        <w:spacing w:before="65" w:line="235" w:lineRule="auto"/>
        <w:ind w:right="1030"/>
        <w:rPr>
          <w:rFonts w:ascii="Symbol" w:hAnsi="Symbol"/>
        </w:rPr>
      </w:pPr>
      <w:r>
        <w:t>Hands-on knowledge of Oracle</w:t>
      </w:r>
      <w:r w:rsidR="00915EF1">
        <w:t xml:space="preserve">s </w:t>
      </w:r>
      <w:r w:rsidR="00915EF1">
        <w:rPr>
          <w:b/>
        </w:rPr>
        <w:t xml:space="preserve">P2P </w:t>
      </w:r>
      <w:r w:rsidR="00915EF1">
        <w:t xml:space="preserve">and </w:t>
      </w:r>
      <w:r w:rsidR="00915EF1">
        <w:rPr>
          <w:b/>
        </w:rPr>
        <w:t xml:space="preserve">O2C </w:t>
      </w:r>
      <w:r w:rsidR="00915EF1">
        <w:t>process and data flows. Technically adept at</w:t>
      </w:r>
      <w:r w:rsidR="002A172C">
        <w:t xml:space="preserve"> </w:t>
      </w:r>
      <w:r w:rsidR="00915EF1">
        <w:t>Oracle</w:t>
      </w:r>
      <w:r w:rsidR="002A172C">
        <w:t xml:space="preserve"> </w:t>
      </w:r>
      <w:r w:rsidR="00915EF1">
        <w:t>EBS</w:t>
      </w:r>
      <w:r>
        <w:t xml:space="preserve"> </w:t>
      </w:r>
      <w:r w:rsidR="00915EF1">
        <w:t>SCM</w:t>
      </w:r>
      <w:r>
        <w:t xml:space="preserve"> </w:t>
      </w:r>
      <w:r w:rsidR="00915EF1">
        <w:t>modules.</w:t>
      </w:r>
    </w:p>
    <w:p w:rsidR="00EB4B59" w14:paraId="5B506100" w14:textId="408D35FE">
      <w:pPr>
        <w:pStyle w:val="ListParagraph"/>
        <w:numPr>
          <w:ilvl w:val="0"/>
          <w:numId w:val="8"/>
        </w:numPr>
        <w:tabs>
          <w:tab w:val="left" w:pos="655"/>
        </w:tabs>
        <w:spacing w:before="67"/>
        <w:rPr>
          <w:rFonts w:ascii="Symbol" w:hAnsi="Symbol"/>
        </w:rPr>
      </w:pPr>
      <w:r>
        <w:t>Working</w:t>
      </w:r>
      <w:r w:rsidR="002A172C">
        <w:t xml:space="preserve"> </w:t>
      </w:r>
      <w:r>
        <w:t>knowledge</w:t>
      </w:r>
      <w:r w:rsidR="002A172C">
        <w:t xml:space="preserve"> </w:t>
      </w:r>
      <w:r>
        <w:t>of</w:t>
      </w:r>
      <w:r w:rsidR="002A172C">
        <w:t xml:space="preserve"> </w:t>
      </w:r>
      <w:r>
        <w:t xml:space="preserve">Oracle </w:t>
      </w:r>
      <w:r w:rsidR="00915EF1">
        <w:rPr>
          <w:b/>
        </w:rPr>
        <w:t>AIM</w:t>
      </w:r>
      <w:r>
        <w:rPr>
          <w:b/>
        </w:rPr>
        <w:t xml:space="preserve"> </w:t>
      </w:r>
      <w:r w:rsidR="00915EF1">
        <w:t>and related</w:t>
      </w:r>
      <w:r>
        <w:t xml:space="preserve"> D</w:t>
      </w:r>
      <w:r w:rsidR="00915EF1">
        <w:t>ocumentation.</w:t>
      </w:r>
    </w:p>
    <w:p w:rsidR="00EB4B59" w:rsidRPr="001E7E9E" w:rsidP="001E7E9E" w14:paraId="411A3884" w14:textId="48D1EF83">
      <w:pPr>
        <w:pStyle w:val="ListParagraph"/>
        <w:numPr>
          <w:ilvl w:val="0"/>
          <w:numId w:val="8"/>
        </w:numPr>
        <w:tabs>
          <w:tab w:val="left" w:pos="655"/>
        </w:tabs>
        <w:spacing w:before="58"/>
        <w:rPr>
          <w:rFonts w:ascii="Symbol" w:hAnsi="Symbol"/>
          <w:sz w:val="20"/>
        </w:rPr>
      </w:pPr>
      <w:r>
        <w:t>Expertise</w:t>
      </w:r>
      <w:r w:rsidR="002F163B">
        <w:t xml:space="preserve"> </w:t>
      </w:r>
      <w:r>
        <w:t>in</w:t>
      </w:r>
      <w:r w:rsidR="002F163B">
        <w:t xml:space="preserve"> </w:t>
      </w:r>
      <w:r>
        <w:t>Oracle</w:t>
      </w:r>
      <w:r w:rsidR="002F163B">
        <w:t xml:space="preserve"> </w:t>
      </w:r>
      <w:r w:rsidRPr="00EF52B0" w:rsidR="002A172C">
        <w:t xml:space="preserve">SQL, </w:t>
      </w:r>
      <w:r w:rsidRPr="00EF52B0">
        <w:t>PL/SQL,</w:t>
      </w:r>
      <w:r w:rsidRPr="00EF52B0" w:rsidR="002A172C">
        <w:t xml:space="preserve"> </w:t>
      </w:r>
      <w:r w:rsidRPr="00EF52B0">
        <w:t>Oracle</w:t>
      </w:r>
      <w:r w:rsidRPr="00EF52B0" w:rsidR="002A172C">
        <w:t xml:space="preserve"> Reports, AOL Objects</w:t>
      </w:r>
      <w:r w:rsidR="002A172C">
        <w:t xml:space="preserve">, </w:t>
      </w:r>
      <w:r>
        <w:t>XML</w:t>
      </w:r>
      <w:r w:rsidR="002F163B">
        <w:t xml:space="preserve"> </w:t>
      </w:r>
      <w:r>
        <w:t>Publisher</w:t>
      </w:r>
      <w:r w:rsidR="000A20E5">
        <w:t>, BI Publisher</w:t>
      </w:r>
      <w:r w:rsidRPr="00EF52B0" w:rsidR="001E7E9E">
        <w:rPr>
          <w:rFonts w:ascii="Arial" w:hAnsi="Arial"/>
          <w:bCs/>
          <w:sz w:val="20"/>
        </w:rPr>
        <w:t>.</w:t>
      </w:r>
    </w:p>
    <w:p w:rsidR="00EB4B59" w14:paraId="25F705C8" w14:textId="08A06DE2">
      <w:pPr>
        <w:pStyle w:val="ListParagraph"/>
        <w:numPr>
          <w:ilvl w:val="0"/>
          <w:numId w:val="8"/>
        </w:numPr>
        <w:tabs>
          <w:tab w:val="left" w:pos="655"/>
        </w:tabs>
        <w:spacing w:before="67" w:line="232" w:lineRule="auto"/>
        <w:ind w:right="1382"/>
        <w:rPr>
          <w:rFonts w:ascii="Symbol" w:hAnsi="Symbol"/>
          <w:b/>
          <w:sz w:val="20"/>
        </w:rPr>
      </w:pPr>
      <w:r>
        <w:rPr>
          <w:rFonts w:ascii="Arial MT" w:hAnsi="Arial MT"/>
          <w:sz w:val="20"/>
        </w:rPr>
        <w:t>Worked in Oracle E-Business Suit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" w:hAnsi="Arial"/>
          <w:b/>
          <w:sz w:val="20"/>
        </w:rPr>
        <w:t>R12.</w:t>
      </w:r>
      <w:r w:rsidR="001E7E9E"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z w:val="20"/>
        </w:rPr>
        <w:t xml:space="preserve">.3 </w:t>
      </w:r>
      <w:r>
        <w:rPr>
          <w:rFonts w:ascii="Arial MT" w:hAnsi="Arial MT"/>
          <w:sz w:val="20"/>
        </w:rPr>
        <w:t xml:space="preserve">Oracle Applications </w:t>
      </w:r>
      <w:r>
        <w:rPr>
          <w:rFonts w:ascii="Arial" w:hAnsi="Arial"/>
          <w:b/>
          <w:sz w:val="20"/>
        </w:rPr>
        <w:t xml:space="preserve">R12 </w:t>
      </w:r>
      <w:r>
        <w:rPr>
          <w:rFonts w:ascii="Arial MT" w:hAnsi="Arial MT"/>
          <w:sz w:val="20"/>
        </w:rPr>
        <w:t>in various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module</w:t>
      </w:r>
      <w:r w:rsidR="001E7E9E">
        <w:rPr>
          <w:rFonts w:ascii="Arial MT" w:hAnsi="Arial MT"/>
          <w:sz w:val="20"/>
        </w:rPr>
        <w:t xml:space="preserve">s </w:t>
      </w:r>
      <w:r>
        <w:rPr>
          <w:rFonts w:ascii="Arial MT" w:hAnsi="Arial MT"/>
          <w:sz w:val="20"/>
        </w:rPr>
        <w:t>such as</w:t>
      </w:r>
      <w:r w:rsidR="002F163B">
        <w:rPr>
          <w:rFonts w:ascii="Arial MT" w:hAnsi="Arial MT"/>
          <w:sz w:val="20"/>
        </w:rPr>
        <w:t xml:space="preserve"> </w:t>
      </w:r>
      <w:r w:rsidRPr="00EF52B0">
        <w:rPr>
          <w:rFonts w:ascii="Arial" w:hAnsi="Arial"/>
          <w:bCs/>
          <w:sz w:val="20"/>
        </w:rPr>
        <w:t>PO,</w:t>
      </w:r>
      <w:r w:rsidRPr="00EF52B0" w:rsidR="00EF52B0">
        <w:rPr>
          <w:rFonts w:ascii="Arial" w:hAnsi="Arial"/>
          <w:bCs/>
          <w:sz w:val="20"/>
        </w:rPr>
        <w:t xml:space="preserve"> </w:t>
      </w:r>
      <w:r w:rsidRPr="00EF52B0">
        <w:rPr>
          <w:rFonts w:ascii="Arial" w:hAnsi="Arial"/>
          <w:bCs/>
          <w:sz w:val="20"/>
        </w:rPr>
        <w:t>OM,</w:t>
      </w:r>
      <w:r w:rsidRPr="00EF52B0" w:rsidR="00EF52B0">
        <w:rPr>
          <w:rFonts w:ascii="Arial" w:hAnsi="Arial"/>
          <w:bCs/>
          <w:sz w:val="20"/>
        </w:rPr>
        <w:t xml:space="preserve"> </w:t>
      </w:r>
      <w:r w:rsidRPr="00EF52B0">
        <w:rPr>
          <w:rFonts w:ascii="Arial" w:hAnsi="Arial"/>
          <w:bCs/>
          <w:sz w:val="20"/>
        </w:rPr>
        <w:t>INV,</w:t>
      </w:r>
      <w:r w:rsidRPr="00EF52B0" w:rsidR="00EF52B0">
        <w:rPr>
          <w:rFonts w:ascii="Arial" w:hAnsi="Arial"/>
          <w:bCs/>
          <w:sz w:val="20"/>
        </w:rPr>
        <w:t xml:space="preserve"> </w:t>
      </w:r>
      <w:r w:rsidRPr="00EF52B0">
        <w:rPr>
          <w:rFonts w:ascii="Arial" w:hAnsi="Arial"/>
          <w:bCs/>
          <w:sz w:val="20"/>
        </w:rPr>
        <w:t>AP</w:t>
      </w:r>
      <w:r w:rsidRPr="00EF52B0" w:rsidR="001E7E9E">
        <w:rPr>
          <w:rFonts w:ascii="Arial" w:hAnsi="Arial"/>
          <w:bCs/>
          <w:sz w:val="20"/>
        </w:rPr>
        <w:t>,</w:t>
      </w:r>
      <w:r w:rsidRPr="00EF52B0" w:rsidR="00EF52B0">
        <w:rPr>
          <w:rFonts w:ascii="Arial" w:hAnsi="Arial"/>
          <w:bCs/>
          <w:sz w:val="20"/>
        </w:rPr>
        <w:t xml:space="preserve"> </w:t>
      </w:r>
      <w:r w:rsidRPr="00EF52B0" w:rsidR="001E7E9E">
        <w:rPr>
          <w:rFonts w:ascii="Arial" w:hAnsi="Arial"/>
          <w:bCs/>
          <w:sz w:val="20"/>
        </w:rPr>
        <w:t>AR</w:t>
      </w:r>
      <w:r w:rsidR="002F163B">
        <w:rPr>
          <w:rFonts w:ascii="Arial" w:hAnsi="Arial"/>
          <w:b/>
          <w:sz w:val="20"/>
        </w:rPr>
        <w:t xml:space="preserve"> </w:t>
      </w:r>
      <w:r>
        <w:rPr>
          <w:rFonts w:ascii="Arial MT" w:hAnsi="Arial MT"/>
          <w:sz w:val="20"/>
        </w:rPr>
        <w:t>modules</w:t>
      </w:r>
      <w:r>
        <w:rPr>
          <w:rFonts w:ascii="Arial" w:hAnsi="Arial"/>
          <w:b/>
          <w:sz w:val="20"/>
        </w:rPr>
        <w:t>.</w:t>
      </w:r>
    </w:p>
    <w:p w:rsidR="00EB4B59" w14:paraId="10A59DBB" w14:textId="6CACED50">
      <w:pPr>
        <w:pStyle w:val="ListParagraph"/>
        <w:numPr>
          <w:ilvl w:val="0"/>
          <w:numId w:val="8"/>
        </w:numPr>
        <w:tabs>
          <w:tab w:val="left" w:pos="655"/>
        </w:tabs>
        <w:spacing w:before="61"/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Very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good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knowledge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" w:hAnsi="Arial"/>
          <w:b/>
          <w:sz w:val="20"/>
        </w:rPr>
        <w:t>Generating</w:t>
      </w:r>
      <w:r w:rsidR="002F163B"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z w:val="20"/>
        </w:rPr>
        <w:t>REPORTS</w:t>
      </w:r>
      <w:r w:rsidR="001E7E9E">
        <w:rPr>
          <w:rFonts w:ascii="Arial" w:hAnsi="Arial"/>
          <w:b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registering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them as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" w:hAnsi="Arial"/>
          <w:b/>
          <w:sz w:val="20"/>
        </w:rPr>
        <w:t>concurrent</w:t>
      </w:r>
      <w:r w:rsidR="002F163B"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z w:val="20"/>
        </w:rPr>
        <w:t>program</w:t>
      </w:r>
      <w:r>
        <w:rPr>
          <w:rFonts w:ascii="Arial MT" w:hAnsi="Arial MT"/>
          <w:sz w:val="20"/>
        </w:rPr>
        <w:t>.</w:t>
      </w:r>
    </w:p>
    <w:p w:rsidR="00EB4B59" w14:paraId="7D29D501" w14:textId="41191178">
      <w:pPr>
        <w:pStyle w:val="ListParagraph"/>
        <w:numPr>
          <w:ilvl w:val="0"/>
          <w:numId w:val="8"/>
        </w:numPr>
        <w:tabs>
          <w:tab w:val="left" w:pos="655"/>
        </w:tabs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Customizing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DFF</w:t>
      </w:r>
      <w:r w:rsidR="001E7E9E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as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per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client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requirement.</w:t>
      </w:r>
    </w:p>
    <w:p w:rsidR="00EB4B59" w14:paraId="48DD8578" w14:textId="5E38F183">
      <w:pPr>
        <w:pStyle w:val="ListParagraph"/>
        <w:numPr>
          <w:ilvl w:val="0"/>
          <w:numId w:val="8"/>
        </w:numPr>
        <w:tabs>
          <w:tab w:val="left" w:pos="655"/>
        </w:tabs>
        <w:spacing w:before="58"/>
        <w:rPr>
          <w:rFonts w:ascii="Symbol" w:hAnsi="Symbol"/>
          <w:b/>
          <w:sz w:val="20"/>
        </w:rPr>
      </w:pPr>
      <w:r>
        <w:rPr>
          <w:rFonts w:ascii="Arial MT" w:hAnsi="Arial MT"/>
          <w:sz w:val="20"/>
        </w:rPr>
        <w:t>Has</w:t>
      </w:r>
      <w:r w:rsidR="002F163B">
        <w:rPr>
          <w:rFonts w:ascii="Arial MT" w:hAnsi="Arial MT"/>
          <w:sz w:val="20"/>
        </w:rPr>
        <w:t xml:space="preserve"> </w:t>
      </w:r>
      <w:r>
        <w:rPr>
          <w:rFonts w:ascii="Arial" w:hAnsi="Arial"/>
          <w:b/>
          <w:sz w:val="20"/>
        </w:rPr>
        <w:t>knowledge</w:t>
      </w:r>
      <w:r w:rsidR="002F163B">
        <w:rPr>
          <w:rFonts w:ascii="Arial" w:hAnsi="Arial"/>
          <w:b/>
          <w:sz w:val="20"/>
        </w:rPr>
        <w:t xml:space="preserve"> oracle forms</w:t>
      </w:r>
      <w:r w:rsidR="000A20E5">
        <w:rPr>
          <w:rFonts w:ascii="Arial" w:hAnsi="Arial"/>
          <w:b/>
          <w:sz w:val="20"/>
        </w:rPr>
        <w:t xml:space="preserve"> ,Interfaces and Conversion</w:t>
      </w:r>
    </w:p>
    <w:p w:rsidR="00EB4B59" w14:paraId="75561B0A" w14:textId="75B812A2">
      <w:pPr>
        <w:pStyle w:val="ListParagraph"/>
        <w:numPr>
          <w:ilvl w:val="0"/>
          <w:numId w:val="8"/>
        </w:numPr>
        <w:tabs>
          <w:tab w:val="left" w:pos="655"/>
        </w:tabs>
        <w:spacing w:before="59" w:line="237" w:lineRule="auto"/>
        <w:ind w:right="954"/>
        <w:rPr>
          <w:rFonts w:ascii="Symbol" w:hAnsi="Symbol"/>
          <w:b/>
          <w:sz w:val="20"/>
        </w:rPr>
      </w:pPr>
      <w:r>
        <w:rPr>
          <w:rFonts w:ascii="Arial MT" w:hAnsi="Arial MT"/>
          <w:sz w:val="20"/>
        </w:rPr>
        <w:t xml:space="preserve">Experience in </w:t>
      </w:r>
      <w:r w:rsidRPr="00EF52B0">
        <w:rPr>
          <w:rFonts w:ascii="Arial" w:hAnsi="Arial"/>
          <w:bCs/>
          <w:sz w:val="20"/>
        </w:rPr>
        <w:t>Application Developer and System Administration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 MT" w:hAnsi="Arial MT"/>
          <w:sz w:val="20"/>
        </w:rPr>
        <w:t xml:space="preserve">activities like </w:t>
      </w:r>
      <w:r w:rsidRPr="00EF52B0">
        <w:rPr>
          <w:rFonts w:ascii="Arial" w:hAnsi="Arial"/>
          <w:bCs/>
          <w:sz w:val="20"/>
        </w:rPr>
        <w:t>application user</w:t>
      </w:r>
      <w:r w:rsidRPr="00EF52B0" w:rsidR="001E7E9E">
        <w:rPr>
          <w:rFonts w:ascii="Arial" w:hAnsi="Arial"/>
          <w:bCs/>
          <w:sz w:val="20"/>
        </w:rPr>
        <w:t xml:space="preserve"> </w:t>
      </w:r>
      <w:r w:rsidRPr="00EF52B0">
        <w:rPr>
          <w:rFonts w:ascii="Arial" w:hAnsi="Arial"/>
          <w:bCs/>
          <w:sz w:val="20"/>
        </w:rPr>
        <w:t xml:space="preserve">setup, defining responsibilities, </w:t>
      </w:r>
      <w:r w:rsidRPr="00EF52B0">
        <w:rPr>
          <w:rFonts w:ascii="Arial" w:hAnsi="Arial"/>
          <w:bCs/>
          <w:sz w:val="20"/>
        </w:rPr>
        <w:t>values</w:t>
      </w:r>
      <w:r w:rsidRPr="00EF52B0">
        <w:rPr>
          <w:rFonts w:ascii="Arial" w:hAnsi="Arial"/>
          <w:bCs/>
          <w:sz w:val="20"/>
        </w:rPr>
        <w:t xml:space="preserve"> sets,</w:t>
      </w:r>
      <w:r w:rsidR="000A20E5">
        <w:rPr>
          <w:rFonts w:ascii="Arial" w:hAnsi="Arial"/>
          <w:bCs/>
          <w:sz w:val="20"/>
        </w:rPr>
        <w:t xml:space="preserve"> flex fields, </w:t>
      </w:r>
      <w:r w:rsidRPr="00EF52B0">
        <w:rPr>
          <w:rFonts w:ascii="Arial" w:hAnsi="Arial"/>
          <w:bCs/>
          <w:sz w:val="20"/>
        </w:rPr>
        <w:t>concurrent</w:t>
      </w:r>
      <w:r w:rsidRPr="00EF52B0" w:rsidR="002F163B">
        <w:rPr>
          <w:rFonts w:ascii="Arial" w:hAnsi="Arial"/>
          <w:bCs/>
          <w:sz w:val="20"/>
        </w:rPr>
        <w:t xml:space="preserve"> </w:t>
      </w:r>
      <w:r w:rsidRPr="00EF52B0">
        <w:rPr>
          <w:rFonts w:ascii="Arial" w:hAnsi="Arial"/>
          <w:bCs/>
          <w:sz w:val="20"/>
        </w:rPr>
        <w:t>programs.</w:t>
      </w:r>
    </w:p>
    <w:p w:rsidR="00EB4B59" w:rsidRPr="00EF52B0" w14:paraId="035855A8" w14:textId="672EA779">
      <w:pPr>
        <w:pStyle w:val="ListParagraph"/>
        <w:numPr>
          <w:ilvl w:val="0"/>
          <w:numId w:val="8"/>
        </w:numPr>
        <w:tabs>
          <w:tab w:val="left" w:pos="655"/>
        </w:tabs>
        <w:spacing w:before="79" w:line="232" w:lineRule="auto"/>
        <w:ind w:right="1178"/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Involved in preparation of AIM Documents like Technical Design Documents like MD070, CV060.Possesses</w:t>
      </w:r>
      <w:r w:rsidR="001E7E9E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excellent</w:t>
      </w:r>
      <w:r w:rsidR="001E7E9E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written and</w:t>
      </w:r>
      <w:r w:rsidR="001E7E9E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verbal communication</w:t>
      </w:r>
      <w:r w:rsidR="001E7E9E">
        <w:rPr>
          <w:rFonts w:ascii="Arial MT" w:hAnsi="Arial MT"/>
          <w:sz w:val="20"/>
        </w:rPr>
        <w:t xml:space="preserve"> </w:t>
      </w:r>
      <w:r>
        <w:rPr>
          <w:rFonts w:ascii="Arial MT" w:hAnsi="Arial MT"/>
          <w:sz w:val="20"/>
        </w:rPr>
        <w:t>skills.</w:t>
      </w:r>
    </w:p>
    <w:p w:rsidR="00EF52B0" w:rsidRPr="00EF52B0" w:rsidP="00EF52B0" w14:paraId="688B97FC" w14:textId="37882CE0">
      <w:pPr>
        <w:pStyle w:val="ListParagraph"/>
        <w:numPr>
          <w:ilvl w:val="0"/>
          <w:numId w:val="8"/>
        </w:numPr>
        <w:tabs>
          <w:tab w:val="left" w:pos="655"/>
        </w:tabs>
        <w:spacing w:before="79" w:line="232" w:lineRule="auto"/>
        <w:ind w:right="1178"/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Involved in Code Migration process.</w:t>
      </w:r>
    </w:p>
    <w:p w:rsidR="00EB4B59" w14:paraId="6EDACDCB" w14:textId="33E2D125">
      <w:pPr>
        <w:spacing w:line="232" w:lineRule="auto"/>
        <w:rPr>
          <w:rFonts w:ascii="Symbol" w:hAnsi="Symbol"/>
          <w:sz w:val="20"/>
        </w:rPr>
      </w:pPr>
      <w:r>
        <w:rPr>
          <w:rFonts w:ascii="Symbol" w:hAnsi="Symbol"/>
          <w:sz w:val="20"/>
        </w:rPr>
        <w:sym w:font="Symbol" w:char="F020"/>
      </w:r>
      <w:r>
        <w:rPr>
          <w:rFonts w:ascii="Symbol" w:hAnsi="Symbol"/>
          <w:sz w:val="20"/>
        </w:rPr>
        <w:sym w:font="Symbol" w:char="F020"/>
      </w:r>
      <w:r>
        <w:rPr>
          <w:rFonts w:ascii="Symbol" w:hAnsi="Symbol"/>
          <w:sz w:val="20"/>
        </w:rPr>
        <w:sym w:font="Symbol" w:char="F020"/>
      </w:r>
    </w:p>
    <w:p w:rsidR="00EB4B59" w:rsidRPr="002759DF" w14:paraId="5B15D4B0" w14:textId="6216A0D8">
      <w:pPr>
        <w:pStyle w:val="Heading1"/>
        <w:spacing w:before="75"/>
        <w:rPr>
          <w:u w:val="none"/>
        </w:rPr>
      </w:pPr>
      <w:bookmarkStart w:id="3" w:name="EMPLOYMENT_HISTORY"/>
      <w:bookmarkEnd w:id="3"/>
      <w:r w:rsidRPr="002759DF">
        <w:rPr>
          <w:u w:val="none"/>
        </w:rPr>
        <w:t>EMPLOYMENT</w:t>
      </w:r>
      <w:r w:rsidRPr="002759DF" w:rsidR="00DC6C63">
        <w:rPr>
          <w:u w:val="none"/>
        </w:rPr>
        <w:t xml:space="preserve"> </w:t>
      </w:r>
      <w:r w:rsidRPr="002759DF">
        <w:rPr>
          <w:u w:val="none"/>
        </w:rPr>
        <w:t>HISTORY</w:t>
      </w:r>
    </w:p>
    <w:p w:rsidR="00DC6C63" w14:paraId="32A4AE1E" w14:textId="77777777">
      <w:pPr>
        <w:pStyle w:val="Heading1"/>
        <w:spacing w:before="75"/>
        <w:rPr>
          <w:u w:val="none"/>
        </w:rPr>
      </w:pPr>
    </w:p>
    <w:p w:rsidR="00EB4B59" w14:paraId="6F8D4C29" w14:textId="77777777">
      <w:pPr>
        <w:pStyle w:val="BodyText"/>
        <w:spacing w:before="6"/>
        <w:rPr>
          <w:rFonts w:ascii="Cambria"/>
          <w:b/>
          <w:sz w:val="13"/>
        </w:rPr>
      </w:pPr>
    </w:p>
    <w:tbl>
      <w:tblPr>
        <w:tblW w:w="0" w:type="auto"/>
        <w:tblInd w:w="11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578"/>
        <w:gridCol w:w="2700"/>
        <w:gridCol w:w="1800"/>
        <w:gridCol w:w="1776"/>
      </w:tblGrid>
      <w:tr w14:paraId="340918AE" w14:textId="77777777" w:rsidTr="00A13C00">
        <w:tblPrEx>
          <w:tblW w:w="0" w:type="auto"/>
          <w:tblInd w:w="117" w:type="dxa"/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72"/>
        </w:trPr>
        <w:tc>
          <w:tcPr>
            <w:tcW w:w="3578" w:type="dxa"/>
          </w:tcPr>
          <w:p w:rsidR="00EB4B59" w14:paraId="1AAFB423" w14:textId="1663C2BA">
            <w:pPr>
              <w:pStyle w:val="TableParagraph"/>
              <w:spacing w:before="20" w:line="266" w:lineRule="exact"/>
              <w:ind w:left="95"/>
              <w:rPr>
                <w:b/>
              </w:rPr>
            </w:pPr>
            <w:r>
              <w:rPr>
                <w:b/>
              </w:rPr>
              <w:t>Name</w:t>
            </w:r>
            <w:r w:rsidR="002759DF">
              <w:rPr>
                <w:b/>
              </w:rPr>
              <w:t xml:space="preserve"> </w:t>
            </w:r>
            <w:r>
              <w:rPr>
                <w:b/>
              </w:rPr>
              <w:t xml:space="preserve">of </w:t>
            </w:r>
            <w:r w:rsidR="00DC6C63">
              <w:rPr>
                <w:b/>
              </w:rPr>
              <w:t>the company</w:t>
            </w:r>
          </w:p>
        </w:tc>
        <w:tc>
          <w:tcPr>
            <w:tcW w:w="2700" w:type="dxa"/>
          </w:tcPr>
          <w:p w:rsidR="00EB4B59" w14:paraId="619E6446" w14:textId="77777777">
            <w:pPr>
              <w:pStyle w:val="TableParagraph"/>
              <w:spacing w:before="20" w:line="266" w:lineRule="exact"/>
              <w:ind w:left="95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00" w:type="dxa"/>
          </w:tcPr>
          <w:p w:rsidR="00EB4B59" w14:paraId="1479CF2A" w14:textId="77777777">
            <w:pPr>
              <w:pStyle w:val="TableParagraph"/>
              <w:spacing w:before="20" w:line="266" w:lineRule="exact"/>
              <w:ind w:left="94"/>
              <w:rPr>
                <w:b/>
              </w:rPr>
            </w:pPr>
            <w:r>
              <w:rPr>
                <w:b/>
              </w:rPr>
              <w:t>From</w:t>
            </w:r>
          </w:p>
        </w:tc>
        <w:tc>
          <w:tcPr>
            <w:tcW w:w="1776" w:type="dxa"/>
          </w:tcPr>
          <w:p w:rsidR="00EB4B59" w14:paraId="200D29CB" w14:textId="77777777">
            <w:pPr>
              <w:pStyle w:val="TableParagraph"/>
              <w:spacing w:before="20" w:line="266" w:lineRule="exact"/>
              <w:ind w:left="94"/>
              <w:rPr>
                <w:b/>
              </w:rPr>
            </w:pPr>
            <w:r>
              <w:rPr>
                <w:b/>
              </w:rPr>
              <w:t>To</w:t>
            </w:r>
          </w:p>
        </w:tc>
      </w:tr>
      <w:tr w14:paraId="359A133C" w14:textId="77777777" w:rsidTr="00A13C00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77"/>
        </w:trPr>
        <w:tc>
          <w:tcPr>
            <w:tcW w:w="3578" w:type="dxa"/>
          </w:tcPr>
          <w:p w:rsidR="00EB4B59" w14:paraId="5C048D12" w14:textId="4A99AAC6">
            <w:pPr>
              <w:pStyle w:val="TableParagraph"/>
              <w:spacing w:before="25" w:line="266" w:lineRule="exact"/>
              <w:ind w:left="95"/>
              <w:rPr>
                <w:b/>
              </w:rPr>
            </w:pPr>
            <w:r>
              <w:rPr>
                <w:b/>
              </w:rPr>
              <w:t>Datacapten</w:t>
            </w:r>
            <w:r w:rsidR="002759DF">
              <w:rPr>
                <w:b/>
              </w:rPr>
              <w:t xml:space="preserve"> </w:t>
            </w:r>
            <w:r>
              <w:rPr>
                <w:b/>
              </w:rPr>
              <w:t>Technologies</w:t>
            </w:r>
            <w:r w:rsidR="002759DF">
              <w:rPr>
                <w:b/>
              </w:rPr>
              <w:t xml:space="preserve"> </w:t>
            </w:r>
            <w:r>
              <w:rPr>
                <w:b/>
              </w:rPr>
              <w:t>Pvt.</w:t>
            </w:r>
            <w:r w:rsidR="002759DF">
              <w:rPr>
                <w:b/>
              </w:rPr>
              <w:t xml:space="preserve"> </w:t>
            </w:r>
            <w:r>
              <w:rPr>
                <w:b/>
              </w:rPr>
              <w:t>Ltd.</w:t>
            </w:r>
          </w:p>
        </w:tc>
        <w:tc>
          <w:tcPr>
            <w:tcW w:w="2700" w:type="dxa"/>
          </w:tcPr>
          <w:p w:rsidR="00EB4B59" w14:paraId="35A4DEC8" w14:textId="77777777">
            <w:pPr>
              <w:pStyle w:val="TableParagraph"/>
              <w:spacing w:before="25" w:line="266" w:lineRule="exact"/>
              <w:ind w:left="95"/>
              <w:rPr>
                <w:b/>
              </w:rPr>
            </w:pPr>
            <w:r>
              <w:rPr>
                <w:b/>
              </w:rPr>
              <w:t>Junior Software Engineer</w:t>
            </w:r>
          </w:p>
        </w:tc>
        <w:tc>
          <w:tcPr>
            <w:tcW w:w="1800" w:type="dxa"/>
          </w:tcPr>
          <w:p w:rsidR="00EB4B59" w14:paraId="11036012" w14:textId="0755032D">
            <w:pPr>
              <w:pStyle w:val="TableParagraph"/>
              <w:spacing w:before="25" w:line="266" w:lineRule="exact"/>
              <w:ind w:left="94"/>
            </w:pPr>
            <w:r>
              <w:t>21</w:t>
            </w:r>
            <w:r w:rsidRPr="00A13C00">
              <w:rPr>
                <w:vertAlign w:val="superscript"/>
              </w:rPr>
              <w:t>st</w:t>
            </w:r>
            <w:r w:rsidR="00915EF1">
              <w:t>Oct</w:t>
            </w:r>
            <w:r w:rsidR="00DC6C63">
              <w:t xml:space="preserve"> </w:t>
            </w:r>
            <w:r w:rsidR="00915EF1">
              <w:t>2017</w:t>
            </w:r>
          </w:p>
        </w:tc>
        <w:tc>
          <w:tcPr>
            <w:tcW w:w="1776" w:type="dxa"/>
          </w:tcPr>
          <w:p w:rsidR="00EB4B59" w14:paraId="49895BF8" w14:textId="77777777">
            <w:pPr>
              <w:pStyle w:val="TableParagraph"/>
              <w:spacing w:before="25" w:line="266" w:lineRule="exact"/>
              <w:ind w:left="94"/>
            </w:pPr>
            <w:r>
              <w:t>17</w:t>
            </w:r>
            <w:r w:rsidRPr="00734BA0" w:rsidR="00734BA0">
              <w:rPr>
                <w:vertAlign w:val="superscript"/>
              </w:rPr>
              <w:t>th</w:t>
            </w:r>
            <w:r w:rsidR="00A13C00">
              <w:t>Dec 202</w:t>
            </w:r>
            <w:r>
              <w:t>1</w:t>
            </w:r>
          </w:p>
        </w:tc>
      </w:tr>
      <w:tr w14:paraId="403875C8" w14:textId="77777777" w:rsidTr="00A13C00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73"/>
        </w:trPr>
        <w:tc>
          <w:tcPr>
            <w:tcW w:w="3578" w:type="dxa"/>
          </w:tcPr>
          <w:p w:rsidR="00EB4B59" w:rsidRPr="00DC6C63" w14:paraId="72E0ABFA" w14:textId="39293EDB">
            <w:pPr>
              <w:pStyle w:val="TableParagraph"/>
              <w:spacing w:before="21" w:line="266" w:lineRule="exact"/>
              <w:ind w:left="95"/>
              <w:rPr>
                <w:b/>
                <w:bCs/>
              </w:rPr>
            </w:pPr>
            <w:r w:rsidRPr="00DC6C63">
              <w:rPr>
                <w:b/>
                <w:bCs/>
              </w:rPr>
              <w:t>Avantha</w:t>
            </w:r>
            <w:r w:rsidR="00DC6C63">
              <w:rPr>
                <w:b/>
                <w:bCs/>
              </w:rPr>
              <w:t xml:space="preserve"> </w:t>
            </w:r>
            <w:r w:rsidRPr="00DC6C63">
              <w:rPr>
                <w:b/>
                <w:bCs/>
              </w:rPr>
              <w:t>Technologies</w:t>
            </w:r>
          </w:p>
        </w:tc>
        <w:tc>
          <w:tcPr>
            <w:tcW w:w="2700" w:type="dxa"/>
          </w:tcPr>
          <w:p w:rsidR="00EB4B59" w14:paraId="30328517" w14:textId="636776C4">
            <w:pPr>
              <w:pStyle w:val="TableParagraph"/>
              <w:spacing w:before="21" w:line="266" w:lineRule="exact"/>
              <w:ind w:left="95"/>
              <w:rPr>
                <w:b/>
              </w:rPr>
            </w:pPr>
            <w:r>
              <w:rPr>
                <w:b/>
              </w:rPr>
              <w:t>Technical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Consultant</w:t>
            </w:r>
          </w:p>
        </w:tc>
        <w:tc>
          <w:tcPr>
            <w:tcW w:w="1800" w:type="dxa"/>
          </w:tcPr>
          <w:p w:rsidR="00EB4B59" w14:paraId="1D289328" w14:textId="77777777">
            <w:pPr>
              <w:pStyle w:val="TableParagraph"/>
              <w:spacing w:before="21" w:line="266" w:lineRule="exact"/>
              <w:ind w:left="94"/>
            </w:pPr>
            <w:r>
              <w:t>17</w:t>
            </w:r>
            <w:r w:rsidRPr="00A13C00">
              <w:rPr>
                <w:vertAlign w:val="superscript"/>
              </w:rPr>
              <w:t>th</w:t>
            </w:r>
            <w:r w:rsidR="00915EF1">
              <w:t>Dec202</w:t>
            </w:r>
            <w:r w:rsidR="00D860FA">
              <w:t>1</w:t>
            </w:r>
          </w:p>
        </w:tc>
        <w:tc>
          <w:tcPr>
            <w:tcW w:w="1776" w:type="dxa"/>
          </w:tcPr>
          <w:p w:rsidR="00EB4B59" w14:paraId="38A22A2B" w14:textId="77777777">
            <w:pPr>
              <w:pStyle w:val="TableParagraph"/>
              <w:spacing w:before="21" w:line="266" w:lineRule="exact"/>
              <w:ind w:left="94"/>
            </w:pPr>
            <w:r>
              <w:t>26</w:t>
            </w:r>
            <w:r w:rsidRPr="00A13C00">
              <w:rPr>
                <w:vertAlign w:val="superscript"/>
              </w:rPr>
              <w:t>th</w:t>
            </w:r>
            <w:r w:rsidR="00D860FA">
              <w:t xml:space="preserve">April </w:t>
            </w:r>
            <w:r w:rsidR="00915EF1">
              <w:t>2023</w:t>
            </w:r>
          </w:p>
        </w:tc>
      </w:tr>
    </w:tbl>
    <w:p w:rsidR="00EB4B59" w14:paraId="510B6268" w14:textId="77777777">
      <w:pPr>
        <w:pStyle w:val="BodyText"/>
        <w:rPr>
          <w:rFonts w:ascii="Cambria"/>
          <w:b/>
          <w:sz w:val="37"/>
        </w:rPr>
      </w:pPr>
    </w:p>
    <w:p w:rsidR="00EB4B59" w:rsidRPr="005F13EC" w14:paraId="3CCB0713" w14:textId="436F1C0F">
      <w:pPr>
        <w:ind w:left="112"/>
        <w:rPr>
          <w:rFonts w:ascii="Cambria"/>
          <w:b/>
          <w:sz w:val="24"/>
        </w:rPr>
      </w:pPr>
      <w:bookmarkStart w:id="4" w:name="TECHNICAL_SKILLS"/>
      <w:bookmarkEnd w:id="4"/>
      <w:r w:rsidRPr="005F13EC">
        <w:rPr>
          <w:rFonts w:ascii="Cambria"/>
          <w:b/>
          <w:sz w:val="24"/>
        </w:rPr>
        <w:t>TECHNICAL</w:t>
      </w:r>
      <w:r w:rsidR="005F13EC">
        <w:rPr>
          <w:rFonts w:ascii="Cambria"/>
          <w:b/>
          <w:sz w:val="24"/>
        </w:rPr>
        <w:t xml:space="preserve"> </w:t>
      </w:r>
      <w:r w:rsidRPr="005F13EC">
        <w:rPr>
          <w:rFonts w:ascii="Cambria"/>
          <w:b/>
          <w:sz w:val="24"/>
        </w:rPr>
        <w:t>SKILLS</w:t>
      </w:r>
    </w:p>
    <w:p w:rsidR="00EB4B59" w14:paraId="53DB2ED4" w14:textId="77777777">
      <w:pPr>
        <w:pStyle w:val="BodyText"/>
        <w:spacing w:before="6"/>
        <w:rPr>
          <w:rFonts w:ascii="Cambria"/>
          <w:b/>
          <w:sz w:val="13"/>
        </w:rPr>
      </w:pPr>
    </w:p>
    <w:tbl>
      <w:tblPr>
        <w:tblW w:w="0" w:type="auto"/>
        <w:tblInd w:w="11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93"/>
        <w:gridCol w:w="7203"/>
      </w:tblGrid>
      <w:tr w14:paraId="7CF987F5" w14:textId="77777777">
        <w:tblPrEx>
          <w:tblW w:w="0" w:type="auto"/>
          <w:tblInd w:w="117" w:type="dxa"/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75"/>
        </w:trPr>
        <w:tc>
          <w:tcPr>
            <w:tcW w:w="2593" w:type="dxa"/>
          </w:tcPr>
          <w:p w:rsidR="00EB4B59" w14:paraId="1AA06D6F" w14:textId="6D3ADB56">
            <w:pPr>
              <w:pStyle w:val="TableParagraph"/>
              <w:spacing w:before="16" w:line="270" w:lineRule="atLeast"/>
              <w:ind w:right="678"/>
              <w:rPr>
                <w:b/>
              </w:rPr>
            </w:pPr>
            <w:r>
              <w:rPr>
                <w:b/>
              </w:rPr>
              <w:t>Oracle Applications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Versions</w:t>
            </w:r>
          </w:p>
        </w:tc>
        <w:tc>
          <w:tcPr>
            <w:tcW w:w="7203" w:type="dxa"/>
          </w:tcPr>
          <w:p w:rsidR="00EB4B59" w14:paraId="1792FCD0" w14:textId="6B9ECD24">
            <w:pPr>
              <w:pStyle w:val="TableParagraph"/>
              <w:numPr>
                <w:ilvl w:val="0"/>
                <w:numId w:val="7"/>
              </w:numPr>
              <w:tabs>
                <w:tab w:val="left" w:pos="336"/>
              </w:tabs>
              <w:spacing w:before="23" w:line="240" w:lineRule="auto"/>
            </w:pPr>
            <w:r>
              <w:t>Oracle</w:t>
            </w:r>
            <w:r w:rsidR="002F163B">
              <w:t xml:space="preserve"> </w:t>
            </w:r>
            <w:r>
              <w:t>EBS</w:t>
            </w:r>
            <w:r w:rsidR="00BD587B">
              <w:t xml:space="preserve"> </w:t>
            </w:r>
            <w:r>
              <w:t>R12(1</w:t>
            </w:r>
            <w:r w:rsidR="000A20E5">
              <w:t>2.2.3</w:t>
            </w:r>
            <w:r>
              <w:t>)</w:t>
            </w:r>
          </w:p>
        </w:tc>
      </w:tr>
      <w:tr w14:paraId="4CFB1110" w14:textId="77777777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21"/>
        </w:trPr>
        <w:tc>
          <w:tcPr>
            <w:tcW w:w="2593" w:type="dxa"/>
          </w:tcPr>
          <w:p w:rsidR="00EB4B59" w14:paraId="0BE1BE63" w14:textId="6481A9B8">
            <w:pPr>
              <w:pStyle w:val="TableParagraph"/>
              <w:spacing w:before="20" w:line="240" w:lineRule="auto"/>
              <w:rPr>
                <w:b/>
              </w:rPr>
            </w:pPr>
            <w:r>
              <w:rPr>
                <w:b/>
              </w:rPr>
              <w:t>Oracle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Apps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EBS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Modules</w:t>
            </w:r>
          </w:p>
        </w:tc>
        <w:tc>
          <w:tcPr>
            <w:tcW w:w="7203" w:type="dxa"/>
          </w:tcPr>
          <w:p w:rsidR="00EB4B59" w:rsidRPr="00C974DC" w14:paraId="6E51A385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36"/>
              </w:tabs>
              <w:spacing w:before="23" w:line="278" w:lineRule="exact"/>
              <w:rPr>
                <w:lang w:val="pl-PL"/>
              </w:rPr>
            </w:pPr>
            <w:r w:rsidRPr="00C974DC">
              <w:rPr>
                <w:lang w:val="pl-PL"/>
              </w:rPr>
              <w:t>PO,OM ,INV,AP</w:t>
            </w:r>
            <w:r w:rsidRPr="00C974DC" w:rsidR="00D860FA">
              <w:rPr>
                <w:lang w:val="pl-PL"/>
              </w:rPr>
              <w:t>, GL</w:t>
            </w:r>
            <w:r w:rsidR="002F163B">
              <w:rPr>
                <w:lang w:val="pl-PL"/>
              </w:rPr>
              <w:t>,AR</w:t>
            </w:r>
          </w:p>
        </w:tc>
      </w:tr>
      <w:tr w14:paraId="089A5DE2" w14:textId="77777777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219"/>
        </w:trPr>
        <w:tc>
          <w:tcPr>
            <w:tcW w:w="2593" w:type="dxa"/>
          </w:tcPr>
          <w:p w:rsidR="00EB4B59" w14:paraId="56CA7471" w14:textId="5D58D86D">
            <w:pPr>
              <w:pStyle w:val="TableParagraph"/>
              <w:spacing w:before="20" w:line="240" w:lineRule="auto"/>
              <w:ind w:right="961"/>
              <w:rPr>
                <w:b/>
              </w:rPr>
            </w:pPr>
            <w:r>
              <w:rPr>
                <w:b/>
                <w:spacing w:val="-1"/>
              </w:rPr>
              <w:t xml:space="preserve">Oracle </w:t>
            </w:r>
            <w:r>
              <w:rPr>
                <w:b/>
              </w:rPr>
              <w:t>Technical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Competencies</w:t>
            </w:r>
          </w:p>
        </w:tc>
        <w:tc>
          <w:tcPr>
            <w:tcW w:w="7203" w:type="dxa"/>
          </w:tcPr>
          <w:p w:rsidR="00EB4B59" w14:paraId="2FE206E4" w14:textId="5C209EC7">
            <w:pPr>
              <w:pStyle w:val="TableParagraph"/>
              <w:numPr>
                <w:ilvl w:val="0"/>
                <w:numId w:val="5"/>
              </w:numPr>
              <w:tabs>
                <w:tab w:val="left" w:pos="336"/>
              </w:tabs>
              <w:spacing w:before="23" w:line="240" w:lineRule="auto"/>
            </w:pPr>
            <w:r>
              <w:t>Oracle</w:t>
            </w:r>
            <w:r w:rsidR="00DC6C63">
              <w:t xml:space="preserve"> </w:t>
            </w:r>
            <w:r>
              <w:t>SQL,</w:t>
            </w:r>
            <w:r w:rsidR="00DC6C63">
              <w:t xml:space="preserve"> </w:t>
            </w:r>
            <w:r>
              <w:t>PL/SQL,</w:t>
            </w:r>
            <w:r w:rsidR="00DC6C63">
              <w:t xml:space="preserve"> </w:t>
            </w:r>
            <w:r>
              <w:t>Shell</w:t>
            </w:r>
            <w:r w:rsidR="00DC6C63">
              <w:t xml:space="preserve"> </w:t>
            </w:r>
            <w:r>
              <w:t>Script</w:t>
            </w:r>
          </w:p>
          <w:p w:rsidR="00EB4B59" w14:paraId="0D2F2BA1" w14:textId="00F949BB">
            <w:pPr>
              <w:pStyle w:val="TableParagraph"/>
              <w:numPr>
                <w:ilvl w:val="0"/>
                <w:numId w:val="5"/>
              </w:numPr>
              <w:tabs>
                <w:tab w:val="left" w:pos="336"/>
              </w:tabs>
              <w:spacing w:before="22" w:line="240" w:lineRule="auto"/>
            </w:pPr>
            <w:r>
              <w:t>Integrations</w:t>
            </w:r>
            <w:r w:rsidR="00DC6C63">
              <w:t xml:space="preserve"> </w:t>
            </w:r>
            <w:r>
              <w:t>using</w:t>
            </w:r>
            <w:r w:rsidR="00DC6C63">
              <w:t xml:space="preserve"> </w:t>
            </w:r>
            <w:r>
              <w:t>Oracle</w:t>
            </w:r>
            <w:r w:rsidR="00DC6C63">
              <w:t xml:space="preserve"> </w:t>
            </w:r>
            <w:r>
              <w:t>APIs</w:t>
            </w:r>
            <w:r w:rsidR="00DC6C63">
              <w:t xml:space="preserve"> </w:t>
            </w:r>
            <w:r>
              <w:t>and</w:t>
            </w:r>
            <w:r w:rsidR="00DC6C63">
              <w:t xml:space="preserve"> </w:t>
            </w:r>
            <w:r>
              <w:t>Open</w:t>
            </w:r>
            <w:r w:rsidR="00DC6C63">
              <w:t xml:space="preserve"> </w:t>
            </w:r>
            <w:r>
              <w:t>interface</w:t>
            </w:r>
            <w:r w:rsidR="00DC6C63">
              <w:t xml:space="preserve"> </w:t>
            </w:r>
            <w:r>
              <w:t>programs</w:t>
            </w:r>
          </w:p>
          <w:p w:rsidR="00EB4B59" w14:paraId="65A967F3" w14:textId="1C885958">
            <w:pPr>
              <w:pStyle w:val="TableParagraph"/>
              <w:numPr>
                <w:ilvl w:val="0"/>
                <w:numId w:val="5"/>
              </w:numPr>
              <w:tabs>
                <w:tab w:val="left" w:pos="336"/>
              </w:tabs>
              <w:spacing w:before="18" w:line="240" w:lineRule="auto"/>
            </w:pPr>
            <w:r>
              <w:t>Oracle Reports,</w:t>
            </w:r>
            <w:r w:rsidR="005F13EC">
              <w:t xml:space="preserve"> </w:t>
            </w:r>
            <w:r w:rsidR="00915EF1">
              <w:t>Oracle</w:t>
            </w:r>
            <w:r>
              <w:t xml:space="preserve"> </w:t>
            </w:r>
            <w:r w:rsidR="00915EF1">
              <w:t>XML</w:t>
            </w:r>
            <w:r>
              <w:t xml:space="preserve"> </w:t>
            </w:r>
            <w:r w:rsidR="000A20E5">
              <w:t>,BI Publisher</w:t>
            </w:r>
          </w:p>
          <w:p w:rsidR="00EB4B59" w14:paraId="2F05B26A" w14:textId="0F3619A2">
            <w:pPr>
              <w:pStyle w:val="TableParagraph"/>
              <w:numPr>
                <w:ilvl w:val="0"/>
                <w:numId w:val="5"/>
              </w:numPr>
              <w:tabs>
                <w:tab w:val="left" w:pos="336"/>
              </w:tabs>
              <w:spacing w:before="22" w:line="273" w:lineRule="exact"/>
            </w:pPr>
            <w:r>
              <w:t>SQL</w:t>
            </w:r>
            <w:r w:rsidR="00DC6C63">
              <w:t xml:space="preserve"> </w:t>
            </w:r>
            <w:r>
              <w:t>Loader</w:t>
            </w:r>
          </w:p>
        </w:tc>
      </w:tr>
      <w:tr w14:paraId="33D25C6D" w14:textId="77777777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21"/>
        </w:trPr>
        <w:tc>
          <w:tcPr>
            <w:tcW w:w="2593" w:type="dxa"/>
          </w:tcPr>
          <w:p w:rsidR="00EB4B59" w14:paraId="2510649F" w14:textId="77777777">
            <w:pPr>
              <w:pStyle w:val="TableParagraph"/>
              <w:spacing w:before="20" w:line="240" w:lineRule="auto"/>
              <w:rPr>
                <w:b/>
              </w:rPr>
            </w:pPr>
            <w:r>
              <w:rPr>
                <w:b/>
              </w:rPr>
              <w:t>Databases</w:t>
            </w:r>
          </w:p>
        </w:tc>
        <w:tc>
          <w:tcPr>
            <w:tcW w:w="7203" w:type="dxa"/>
          </w:tcPr>
          <w:p w:rsidR="00EB4B59" w14:paraId="00F0E01D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36"/>
              </w:tabs>
              <w:spacing w:before="23" w:line="278" w:lineRule="exact"/>
            </w:pPr>
            <w:r>
              <w:t>9i,10g,11g,</w:t>
            </w:r>
          </w:p>
        </w:tc>
      </w:tr>
      <w:tr w14:paraId="3BDCC1A2" w14:textId="77777777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58"/>
        </w:trPr>
        <w:tc>
          <w:tcPr>
            <w:tcW w:w="2593" w:type="dxa"/>
          </w:tcPr>
          <w:p w:rsidR="00EB4B59" w14:paraId="28309BAA" w14:textId="54CED9D7">
            <w:pPr>
              <w:pStyle w:val="TableParagraph"/>
              <w:spacing w:before="20" w:line="240" w:lineRule="auto"/>
              <w:rPr>
                <w:b/>
              </w:rPr>
            </w:pPr>
            <w:r>
              <w:rPr>
                <w:b/>
              </w:rPr>
              <w:t>Development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7203" w:type="dxa"/>
          </w:tcPr>
          <w:p w:rsidR="00EB4B59" w14:paraId="6BD09478" w14:textId="09494F63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spacing w:before="18" w:line="270" w:lineRule="atLeast"/>
              <w:ind w:right="338"/>
            </w:pPr>
            <w:r>
              <w:t>SQL*Plus,</w:t>
            </w:r>
            <w:r w:rsidR="00DC6C63">
              <w:t xml:space="preserve"> </w:t>
            </w:r>
            <w:r>
              <w:t>TOAD,</w:t>
            </w:r>
            <w:r w:rsidR="00DC6C63">
              <w:t xml:space="preserve"> </w:t>
            </w:r>
            <w:r>
              <w:t>SQL</w:t>
            </w:r>
            <w:r w:rsidR="00DC6C63">
              <w:t xml:space="preserve"> </w:t>
            </w:r>
            <w:r>
              <w:t xml:space="preserve">Developer, </w:t>
            </w:r>
            <w:r w:rsidR="00DC6C63">
              <w:t>Report</w:t>
            </w:r>
            <w:r>
              <w:t xml:space="preserve"> Developer</w:t>
            </w:r>
            <w:r w:rsidR="005F13EC">
              <w:t xml:space="preserve"> </w:t>
            </w:r>
            <w:r>
              <w:t>(6i, 10g), Oracle</w:t>
            </w:r>
            <w:r w:rsidR="00DC6C63">
              <w:t xml:space="preserve"> </w:t>
            </w:r>
            <w:r>
              <w:t>Win SCP, Putty</w:t>
            </w:r>
            <w:r w:rsidR="00BD587B">
              <w:t>.</w:t>
            </w:r>
          </w:p>
        </w:tc>
      </w:tr>
      <w:tr w14:paraId="64693C7F" w14:textId="77777777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76"/>
        </w:trPr>
        <w:tc>
          <w:tcPr>
            <w:tcW w:w="2593" w:type="dxa"/>
          </w:tcPr>
          <w:p w:rsidR="00EB4B59" w14:paraId="1EFD33A7" w14:textId="09CFA962">
            <w:pPr>
              <w:pStyle w:val="TableParagraph"/>
              <w:spacing w:before="16" w:line="270" w:lineRule="atLeast"/>
              <w:ind w:right="733"/>
              <w:rPr>
                <w:b/>
              </w:rPr>
            </w:pPr>
            <w:r>
              <w:rPr>
                <w:b/>
              </w:rPr>
              <w:t>Business&amp;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Version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Control</w:t>
            </w:r>
            <w:r w:rsidR="00DC6C63">
              <w:rPr>
                <w:b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7203" w:type="dxa"/>
          </w:tcPr>
          <w:p w:rsidR="00EB4B59" w14:paraId="72B3524D" w14:textId="1F6C586A">
            <w:pPr>
              <w:pStyle w:val="TableParagraph"/>
              <w:numPr>
                <w:ilvl w:val="0"/>
                <w:numId w:val="2"/>
              </w:numPr>
              <w:tabs>
                <w:tab w:val="left" w:pos="336"/>
              </w:tabs>
              <w:spacing w:before="23" w:line="240" w:lineRule="auto"/>
            </w:pPr>
            <w:r>
              <w:t>MS-Office</w:t>
            </w:r>
            <w:r w:rsidR="00DC6C63">
              <w:t>,</w:t>
            </w:r>
            <w:r w:rsidR="005F13EC">
              <w:t xml:space="preserve"> </w:t>
            </w:r>
            <w:r>
              <w:t>JIRA</w:t>
            </w:r>
          </w:p>
        </w:tc>
      </w:tr>
    </w:tbl>
    <w:p w:rsidR="00EB4B59" w14:paraId="285BFEA5" w14:textId="77777777">
      <w:pPr>
        <w:rPr>
          <w:rFonts w:ascii="Cambria"/>
          <w:b/>
          <w:sz w:val="24"/>
          <w:u w:val="single"/>
        </w:rPr>
      </w:pPr>
      <w:bookmarkStart w:id="5" w:name="EDUCATION"/>
      <w:bookmarkStart w:id="6" w:name="STRENGTHS"/>
      <w:bookmarkEnd w:id="5"/>
      <w:bookmarkEnd w:id="6"/>
    </w:p>
    <w:p w:rsidR="00C461C7" w:rsidP="00C461C7" w14:paraId="551490E6" w14:textId="77777777">
      <w:r>
        <w:rPr>
          <w:b/>
        </w:rPr>
        <w:t>STRENGTHS</w:t>
      </w:r>
    </w:p>
    <w:p w:rsidR="00C461C7" w:rsidP="00C461C7" w14:paraId="1107B840" w14:textId="77777777">
      <w:pPr>
        <w:pStyle w:val="ListParagraph"/>
        <w:numPr>
          <w:ilvl w:val="0"/>
          <w:numId w:val="10"/>
        </w:numPr>
      </w:pPr>
      <w:r>
        <w:t>Communication skills at organizational, technical and interpersonal levels.</w:t>
      </w:r>
    </w:p>
    <w:p w:rsidR="00C461C7" w:rsidP="00C461C7" w14:paraId="703429EB" w14:textId="77777777">
      <w:pPr>
        <w:pStyle w:val="ListParagraph"/>
        <w:numPr>
          <w:ilvl w:val="0"/>
          <w:numId w:val="10"/>
        </w:numPr>
      </w:pPr>
      <w:r>
        <w:t>Multi-tasking with good statistical and analytical skills.</w:t>
      </w:r>
    </w:p>
    <w:p w:rsidR="00C461C7" w:rsidP="00C461C7" w14:paraId="1C38FED4" w14:textId="77777777">
      <w:pPr>
        <w:pStyle w:val="ListParagraph"/>
        <w:numPr>
          <w:ilvl w:val="0"/>
          <w:numId w:val="10"/>
        </w:numPr>
      </w:pPr>
      <w:r>
        <w:t>Trustworthy, ethical and discreet committed to superior quality services.</w:t>
      </w:r>
    </w:p>
    <w:p w:rsidR="00C461C7" w:rsidP="00C461C7" w14:paraId="5194D891" w14:textId="77777777">
      <w:pPr>
        <w:pStyle w:val="ListParagraph"/>
        <w:numPr>
          <w:ilvl w:val="0"/>
          <w:numId w:val="10"/>
        </w:numPr>
      </w:pPr>
      <w:r>
        <w:t>Pleasing personality with excellent communications skills (Verbal &amp;Written).</w:t>
      </w:r>
    </w:p>
    <w:p w:rsidR="00C461C7" w:rsidP="00C461C7" w14:paraId="56450C70" w14:textId="77777777">
      <w:pPr>
        <w:pStyle w:val="ListParagraph"/>
        <w:numPr>
          <w:ilvl w:val="0"/>
          <w:numId w:val="10"/>
        </w:numPr>
      </w:pPr>
      <w:r>
        <w:t>Quick learning capability through which I take less time in understanding and analyzing a product or situation.</w:t>
      </w:r>
    </w:p>
    <w:p w:rsidR="00C461C7" w14:paraId="516CC6D4" w14:textId="77777777">
      <w:pPr>
        <w:rPr>
          <w:rFonts w:ascii="Symbol" w:hAnsi="Symbol"/>
          <w:sz w:val="20"/>
        </w:rPr>
      </w:pPr>
    </w:p>
    <w:p w:rsidR="00EB4B59" w:rsidRPr="00E3272D" w14:paraId="6C44D92E" w14:textId="4F3FF4C5">
      <w:pPr>
        <w:pStyle w:val="Heading1"/>
        <w:spacing w:before="70"/>
        <w:rPr>
          <w:u w:val="none"/>
        </w:rPr>
      </w:pPr>
      <w:bookmarkStart w:id="7" w:name="EXPERIENCE_SUMMARY"/>
      <w:bookmarkEnd w:id="7"/>
      <w:r w:rsidRPr="00E3272D">
        <w:rPr>
          <w:u w:val="none"/>
        </w:rPr>
        <w:t>EXPERIENCE</w:t>
      </w:r>
      <w:r w:rsidRPr="00E3272D" w:rsidR="00E3272D">
        <w:rPr>
          <w:u w:val="none"/>
        </w:rPr>
        <w:t xml:space="preserve">  </w:t>
      </w:r>
      <w:r w:rsidRPr="00E3272D">
        <w:rPr>
          <w:u w:val="none"/>
        </w:rPr>
        <w:t>SUMMARY</w:t>
      </w:r>
    </w:p>
    <w:p w:rsidR="00EB4B59" w14:paraId="284CA05D" w14:textId="77777777">
      <w:pPr>
        <w:pStyle w:val="Heading1"/>
        <w:spacing w:before="70"/>
        <w:rPr>
          <w:u w:val="none"/>
        </w:rPr>
      </w:pPr>
    </w:p>
    <w:p w:rsidR="00EB4B59" w:rsidRPr="00014C99" w14:paraId="1EB0E3EF" w14:textId="787E5390">
      <w:pPr>
        <w:ind w:left="112"/>
      </w:pPr>
      <w:r w:rsidRPr="00014C99">
        <w:rPr>
          <w:b/>
          <w:bCs/>
        </w:rPr>
        <w:t>PROJECT</w:t>
      </w:r>
      <w:r w:rsidRPr="00014C99" w:rsidR="00014C99">
        <w:rPr>
          <w:b/>
          <w:bCs/>
        </w:rPr>
        <w:t xml:space="preserve"> </w:t>
      </w:r>
      <w:r w:rsidRPr="00014C99">
        <w:rPr>
          <w:b/>
          <w:bCs/>
        </w:rPr>
        <w:t>PROFILE</w:t>
      </w:r>
      <w:r w:rsidRPr="00014C99">
        <w:rPr>
          <w:b/>
          <w:bCs/>
          <w:spacing w:val="-4"/>
        </w:rPr>
        <w:t xml:space="preserve"> 1</w:t>
      </w:r>
    </w:p>
    <w:p w:rsidR="00EB4B59" w14:paraId="0324FAA1" w14:textId="77777777">
      <w:pPr>
        <w:spacing w:before="2"/>
      </w:pPr>
    </w:p>
    <w:tbl>
      <w:tblPr>
        <w:tblW w:w="0" w:type="auto"/>
        <w:tblInd w:w="208" w:type="dxa"/>
        <w:tblLayout w:type="fixed"/>
        <w:tblCellMar>
          <w:left w:w="0" w:type="dxa"/>
          <w:right w:w="0" w:type="dxa"/>
        </w:tblCellMar>
        <w:tblLook w:val="0000"/>
      </w:tblPr>
      <w:tblGrid>
        <w:gridCol w:w="1709"/>
        <w:gridCol w:w="8374"/>
      </w:tblGrid>
      <w:tr w14:paraId="69029148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68"/>
        </w:trPr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3CAFABCF" w14:textId="5FAAD5B5">
            <w:pPr>
              <w:spacing w:before="1" w:line="247" w:lineRule="exact"/>
              <w:ind w:left="105"/>
            </w:pPr>
            <w:r>
              <w:rPr>
                <w:b/>
                <w:bCs/>
              </w:rPr>
              <w:t>Project</w:t>
            </w:r>
            <w:r w:rsidR="00014C9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Name</w:t>
            </w:r>
          </w:p>
        </w:tc>
        <w:tc>
          <w:tcPr>
            <w:tcW w:w="8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:rsidP="000A20E5" w14:paraId="3A5EFC51" w14:textId="7D480131">
            <w:pPr>
              <w:spacing w:before="1" w:line="247" w:lineRule="exact"/>
              <w:ind w:left="110"/>
            </w:pPr>
            <w:r>
              <w:t>EBS</w:t>
            </w:r>
            <w:r w:rsidR="00E3272D">
              <w:t xml:space="preserve"> </w:t>
            </w:r>
            <w:r>
              <w:t>R12.</w:t>
            </w:r>
            <w:r w:rsidR="00BD587B">
              <w:t>2</w:t>
            </w:r>
            <w:r>
              <w:t>.</w:t>
            </w:r>
            <w:r w:rsidR="00BD587B">
              <w:t>4</w:t>
            </w:r>
            <w:r w:rsidR="00E3272D">
              <w:t xml:space="preserve"> </w:t>
            </w:r>
            <w:r w:rsidR="000A20E5">
              <w:t xml:space="preserve">Development </w:t>
            </w:r>
            <w:r>
              <w:t>&amp;</w:t>
            </w:r>
            <w:r w:rsidR="00E3272D">
              <w:t xml:space="preserve"> </w:t>
            </w:r>
            <w:r>
              <w:t>Support</w:t>
            </w:r>
          </w:p>
        </w:tc>
      </w:tr>
      <w:tr w14:paraId="12688FA1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68"/>
        </w:trPr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228C598A" w14:textId="77777777">
            <w:pPr>
              <w:spacing w:before="1" w:line="247" w:lineRule="exact"/>
              <w:ind w:left="105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8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7D53C990" w14:textId="77777777">
            <w:pPr>
              <w:spacing w:before="1" w:line="247" w:lineRule="exact"/>
              <w:ind w:left="110"/>
            </w:pPr>
            <w:r>
              <w:rPr>
                <w:spacing w:val="-5"/>
              </w:rPr>
              <w:t xml:space="preserve">DEC 2021 </w:t>
            </w:r>
            <w:r>
              <w:t>to April 2023</w:t>
            </w:r>
          </w:p>
        </w:tc>
      </w:tr>
      <w:tr w14:paraId="5CE06A4D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68"/>
        </w:trPr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505ABFC5" w14:textId="77777777">
            <w:pPr>
              <w:spacing w:before="1" w:line="247" w:lineRule="exact"/>
              <w:ind w:left="105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8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447BCFD1" w14:textId="77777777">
            <w:pPr>
              <w:spacing w:before="1" w:line="247" w:lineRule="exact"/>
              <w:ind w:left="110"/>
            </w:pPr>
            <w:r>
              <w:t>India</w:t>
            </w:r>
          </w:p>
        </w:tc>
      </w:tr>
      <w:tr w14:paraId="380C74A8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68"/>
        </w:trPr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285B02F6" w14:textId="77777777">
            <w:pPr>
              <w:spacing w:before="1" w:line="247" w:lineRule="exact"/>
              <w:ind w:left="105"/>
            </w:pPr>
            <w:r>
              <w:rPr>
                <w:b/>
                <w:bCs/>
              </w:rPr>
              <w:t>Client</w:t>
            </w:r>
          </w:p>
        </w:tc>
        <w:tc>
          <w:tcPr>
            <w:tcW w:w="8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468D5BED" w14:textId="0F38BCA1">
            <w:pPr>
              <w:spacing w:before="1" w:line="247" w:lineRule="exact"/>
              <w:ind w:left="110"/>
            </w:pPr>
            <w:r>
              <w:t>TCS</w:t>
            </w:r>
          </w:p>
        </w:tc>
      </w:tr>
      <w:tr w14:paraId="010B212D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68"/>
        </w:trPr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50E4178A" w14:textId="77777777">
            <w:pPr>
              <w:spacing w:before="1" w:line="247" w:lineRule="exact"/>
              <w:ind w:left="105"/>
            </w:pPr>
            <w:r>
              <w:rPr>
                <w:b/>
                <w:bCs/>
              </w:rPr>
              <w:t>Role</w:t>
            </w:r>
          </w:p>
        </w:tc>
        <w:tc>
          <w:tcPr>
            <w:tcW w:w="8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5967E00C" w14:textId="77777777">
            <w:pPr>
              <w:spacing w:before="1" w:line="247" w:lineRule="exact"/>
              <w:ind w:left="110"/>
            </w:pPr>
            <w:r>
              <w:t>Individual</w:t>
            </w:r>
            <w:r w:rsidR="007C71E7">
              <w:t xml:space="preserve"> </w:t>
            </w:r>
            <w:r>
              <w:t>Contributor</w:t>
            </w:r>
          </w:p>
        </w:tc>
      </w:tr>
      <w:tr w14:paraId="1B960719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68"/>
        </w:trPr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230475A5" w14:textId="77777777">
            <w:pPr>
              <w:spacing w:before="2" w:line="247" w:lineRule="exact"/>
              <w:ind w:left="105"/>
            </w:pPr>
            <w:r>
              <w:rPr>
                <w:b/>
                <w:bCs/>
              </w:rPr>
              <w:t>Modules</w:t>
            </w:r>
          </w:p>
        </w:tc>
        <w:tc>
          <w:tcPr>
            <w:tcW w:w="8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7D21FA8E" w14:textId="77777777">
            <w:pPr>
              <w:spacing w:before="2" w:line="247" w:lineRule="exact"/>
              <w:ind w:left="110"/>
            </w:pPr>
            <w:r>
              <w:t xml:space="preserve">SCM module </w:t>
            </w:r>
          </w:p>
        </w:tc>
      </w:tr>
      <w:tr w14:paraId="05D02AB2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92"/>
        </w:trPr>
        <w:tc>
          <w:tcPr>
            <w:tcW w:w="100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B4B59" w14:paraId="659AFC5B" w14:textId="77777777">
            <w:pPr>
              <w:spacing w:before="6" w:line="266" w:lineRule="exact"/>
              <w:ind w:left="105"/>
            </w:pPr>
            <w:r>
              <w:rPr>
                <w:b/>
                <w:bCs/>
              </w:rPr>
              <w:t>Responsibilities</w:t>
            </w:r>
          </w:p>
        </w:tc>
      </w:tr>
      <w:tr w14:paraId="7B284D33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078"/>
        </w:trPr>
        <w:tc>
          <w:tcPr>
            <w:tcW w:w="100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F2E86" w:rsidP="007F2E86" w14:paraId="14770F86" w14:textId="14ACF1B8">
            <w:pPr>
              <w:pStyle w:val="ListParagraph"/>
              <w:numPr>
                <w:ilvl w:val="0"/>
                <w:numId w:val="13"/>
              </w:numPr>
            </w:pPr>
            <w:r>
              <w:t xml:space="preserve">Successfully delivered Oracle EBS SCM </w:t>
            </w:r>
            <w:r w:rsidR="000A20E5">
              <w:t>Development</w:t>
            </w:r>
            <w:r>
              <w:t xml:space="preserve"> project for a leading manufacturing company.</w:t>
            </w:r>
          </w:p>
          <w:p w:rsidR="007F2E86" w:rsidP="007F2E86" w14:paraId="369B5349" w14:textId="77777777">
            <w:pPr>
              <w:pStyle w:val="ListParagraph"/>
              <w:numPr>
                <w:ilvl w:val="0"/>
                <w:numId w:val="13"/>
              </w:numPr>
            </w:pPr>
            <w:r>
              <w:t>Worked on the design, development, and testing of various RICE components such as interfaces, conversions, and custom reports.</w:t>
            </w:r>
          </w:p>
          <w:p w:rsidR="007F2E86" w:rsidP="007F2E86" w14:paraId="7FD6D58E" w14:textId="77777777">
            <w:pPr>
              <w:pStyle w:val="ListParagraph"/>
              <w:numPr>
                <w:ilvl w:val="0"/>
                <w:numId w:val="13"/>
              </w:numPr>
            </w:pPr>
            <w:r>
              <w:t>Customized DFFs as per client requirements.</w:t>
            </w:r>
          </w:p>
          <w:p w:rsidR="007F2E86" w:rsidP="007F2E86" w14:paraId="6FCBB812" w14:textId="7B96D361">
            <w:pPr>
              <w:pStyle w:val="ListParagraph"/>
              <w:numPr>
                <w:ilvl w:val="0"/>
                <w:numId w:val="13"/>
              </w:numPr>
            </w:pPr>
            <w:r>
              <w:t>Involved in system administration activities like application user setup, defining responsibil</w:t>
            </w:r>
            <w:r w:rsidR="000A20E5">
              <w:t>ities, value sets, flex fields</w:t>
            </w:r>
            <w:r>
              <w:t>, forms, reports and concurrent programs.</w:t>
            </w:r>
          </w:p>
          <w:p w:rsidR="00EB4B59" w:rsidP="007F2E86" w14:paraId="7A9682E4" w14:textId="77777777">
            <w:pPr>
              <w:spacing w:before="57"/>
            </w:pPr>
          </w:p>
        </w:tc>
      </w:tr>
    </w:tbl>
    <w:p w:rsidR="00EB4B59" w14:paraId="54269EC7" w14:textId="77777777">
      <w:pPr>
        <w:pStyle w:val="Heading1"/>
        <w:spacing w:before="70"/>
        <w:rPr>
          <w:u w:val="none"/>
        </w:rPr>
      </w:pPr>
    </w:p>
    <w:p w:rsidR="00EB4B59" w14:paraId="68A61EDE" w14:textId="77777777">
      <w:pPr>
        <w:pStyle w:val="BodyText"/>
        <w:rPr>
          <w:rFonts w:ascii="Cambria"/>
          <w:b/>
          <w:sz w:val="20"/>
        </w:rPr>
      </w:pPr>
    </w:p>
    <w:p w:rsidR="007F2E86" w14:paraId="392E771E" w14:textId="77777777">
      <w:pPr>
        <w:ind w:left="112"/>
        <w:rPr>
          <w:b/>
        </w:rPr>
      </w:pPr>
    </w:p>
    <w:p w:rsidR="007F2E86" w14:paraId="7E839AD9" w14:textId="77777777">
      <w:pPr>
        <w:ind w:left="112"/>
        <w:rPr>
          <w:b/>
        </w:rPr>
      </w:pPr>
    </w:p>
    <w:p w:rsidR="007F2E86" w14:paraId="1FA92E09" w14:textId="77777777">
      <w:pPr>
        <w:ind w:left="112"/>
        <w:rPr>
          <w:b/>
        </w:rPr>
      </w:pPr>
    </w:p>
    <w:p w:rsidR="007F2E86" w14:paraId="1E9C9419" w14:textId="77777777">
      <w:pPr>
        <w:ind w:left="112"/>
        <w:rPr>
          <w:b/>
        </w:rPr>
      </w:pPr>
    </w:p>
    <w:p w:rsidR="00EB4B59" w14:paraId="47FB1E0A" w14:textId="3857E297">
      <w:pPr>
        <w:ind w:left="112"/>
        <w:rPr>
          <w:b/>
          <w:spacing w:val="-4"/>
        </w:rPr>
      </w:pPr>
      <w:r w:rsidRPr="00014C99">
        <w:rPr>
          <w:b/>
        </w:rPr>
        <w:t>PROJECT</w:t>
      </w:r>
      <w:r w:rsidRPr="00014C99" w:rsidR="00014C99">
        <w:rPr>
          <w:b/>
        </w:rPr>
        <w:t xml:space="preserve"> </w:t>
      </w:r>
      <w:r w:rsidRPr="00014C99">
        <w:rPr>
          <w:b/>
        </w:rPr>
        <w:t>PROFILE</w:t>
      </w:r>
      <w:r w:rsidRPr="00014C99" w:rsidR="00014C99">
        <w:rPr>
          <w:b/>
        </w:rPr>
        <w:t xml:space="preserve"> </w:t>
      </w:r>
      <w:r w:rsidRPr="00014C99" w:rsidR="00D860FA">
        <w:rPr>
          <w:b/>
          <w:spacing w:val="-4"/>
        </w:rPr>
        <w:t>2</w:t>
      </w:r>
    </w:p>
    <w:p w:rsidR="00014C99" w:rsidRPr="00014C99" w14:paraId="64272863" w14:textId="77777777">
      <w:pPr>
        <w:ind w:left="112"/>
        <w:rPr>
          <w:b/>
        </w:rPr>
      </w:pPr>
    </w:p>
    <w:p w:rsidR="00EB4B59" w14:paraId="07BC34FC" w14:textId="77777777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2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09"/>
        <w:gridCol w:w="8374"/>
      </w:tblGrid>
      <w:tr w14:paraId="3D702494" w14:textId="77777777">
        <w:tblPrEx>
          <w:tblW w:w="0" w:type="auto"/>
          <w:tblInd w:w="208" w:type="dxa"/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5A4968BC" w14:textId="6C9305C1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Project</w:t>
            </w:r>
            <w:r w:rsidR="001E257A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8374" w:type="dxa"/>
          </w:tcPr>
          <w:p w:rsidR="00EB4B59" w:rsidP="000A20E5" w14:paraId="4D43CF2F" w14:textId="70AAEACE">
            <w:pPr>
              <w:pStyle w:val="TableParagraph"/>
            </w:pPr>
            <w:r>
              <w:t>EBS</w:t>
            </w:r>
            <w:r w:rsidR="00014C99">
              <w:t xml:space="preserve"> </w:t>
            </w:r>
            <w:r>
              <w:t>R12.1.3</w:t>
            </w:r>
            <w:r w:rsidR="00014C99">
              <w:t xml:space="preserve"> </w:t>
            </w:r>
            <w:r w:rsidR="000A20E5">
              <w:t>Development</w:t>
            </w:r>
            <w:r w:rsidR="00014C99">
              <w:t xml:space="preserve"> </w:t>
            </w:r>
            <w:r>
              <w:t>&amp;</w:t>
            </w:r>
            <w:r w:rsidR="00014C99">
              <w:t xml:space="preserve"> </w:t>
            </w:r>
            <w:r>
              <w:t>Support</w:t>
            </w:r>
          </w:p>
        </w:tc>
      </w:tr>
      <w:tr w14:paraId="774B756F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123807D4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8374" w:type="dxa"/>
          </w:tcPr>
          <w:p w:rsidR="00EB4B59" w14:paraId="0A90FD20" w14:textId="5BB2805A">
            <w:pPr>
              <w:pStyle w:val="TableParagraph"/>
            </w:pPr>
            <w:r>
              <w:t>MARCH</w:t>
            </w:r>
            <w:r w:rsidR="004332BE">
              <w:t xml:space="preserve"> </w:t>
            </w:r>
            <w:r>
              <w:t>2019</w:t>
            </w:r>
            <w:r w:rsidR="004332BE">
              <w:t xml:space="preserve"> </w:t>
            </w:r>
            <w:r>
              <w:t xml:space="preserve">to </w:t>
            </w:r>
            <w:r w:rsidR="00D860FA">
              <w:t>Dec 2021</w:t>
            </w:r>
          </w:p>
        </w:tc>
      </w:tr>
      <w:tr w14:paraId="64785833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24E52819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8374" w:type="dxa"/>
          </w:tcPr>
          <w:p w:rsidR="00EB4B59" w14:paraId="06401BD4" w14:textId="77777777">
            <w:pPr>
              <w:pStyle w:val="TableParagraph"/>
            </w:pPr>
            <w:r>
              <w:t>India</w:t>
            </w:r>
          </w:p>
        </w:tc>
      </w:tr>
      <w:tr w14:paraId="78B4EE46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77DC819A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Client</w:t>
            </w:r>
          </w:p>
        </w:tc>
        <w:tc>
          <w:tcPr>
            <w:tcW w:w="8374" w:type="dxa"/>
          </w:tcPr>
          <w:p w:rsidR="00EB4B59" w14:paraId="6164F26B" w14:textId="77777777">
            <w:pPr>
              <w:pStyle w:val="TableParagraph"/>
            </w:pPr>
            <w:r>
              <w:t>AWR</w:t>
            </w:r>
          </w:p>
        </w:tc>
      </w:tr>
      <w:tr w14:paraId="793785BB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5025F9DA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8374" w:type="dxa"/>
          </w:tcPr>
          <w:p w:rsidR="00EB4B59" w14:paraId="5BEEF4F0" w14:textId="69F2EC69">
            <w:pPr>
              <w:pStyle w:val="TableParagraph"/>
            </w:pPr>
            <w:r>
              <w:t>Individual</w:t>
            </w:r>
            <w:r w:rsidR="004332BE">
              <w:t xml:space="preserve"> </w:t>
            </w:r>
            <w:r>
              <w:t>Contributor</w:t>
            </w:r>
          </w:p>
        </w:tc>
      </w:tr>
      <w:tr w14:paraId="2FF1B9D3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62126260" w14:textId="77777777">
            <w:pPr>
              <w:pStyle w:val="TableParagraph"/>
              <w:spacing w:before="2"/>
              <w:ind w:left="105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8374" w:type="dxa"/>
          </w:tcPr>
          <w:p w:rsidR="00EB4B59" w14:paraId="7654D80F" w14:textId="217CEF7C">
            <w:pPr>
              <w:pStyle w:val="TableParagraph"/>
              <w:spacing w:before="2"/>
            </w:pPr>
            <w:r>
              <w:t>PO,</w:t>
            </w:r>
            <w:r w:rsidR="004332BE">
              <w:t xml:space="preserve"> </w:t>
            </w:r>
            <w:r>
              <w:t>OM</w:t>
            </w:r>
            <w:r w:rsidR="004332BE">
              <w:t xml:space="preserve"> </w:t>
            </w:r>
            <w:r>
              <w:t>and</w:t>
            </w:r>
            <w:r w:rsidR="004332BE">
              <w:t xml:space="preserve"> </w:t>
            </w:r>
            <w:r>
              <w:t>INV</w:t>
            </w:r>
          </w:p>
        </w:tc>
      </w:tr>
      <w:tr w14:paraId="35C708D3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10083" w:type="dxa"/>
            <w:gridSpan w:val="2"/>
          </w:tcPr>
          <w:p w:rsidR="00EB4B59" w14:paraId="6772AF96" w14:textId="77777777">
            <w:pPr>
              <w:pStyle w:val="TableParagraph"/>
              <w:spacing w:before="6" w:line="266" w:lineRule="exact"/>
              <w:ind w:left="105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14:paraId="48F40530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078"/>
        </w:trPr>
        <w:tc>
          <w:tcPr>
            <w:tcW w:w="10083" w:type="dxa"/>
            <w:gridSpan w:val="2"/>
          </w:tcPr>
          <w:p w:rsidR="00EB4B59" w:rsidRPr="00014C99" w:rsidP="00014C99" w14:paraId="2FAA5FBE" w14:textId="40BF7020">
            <w:pPr>
              <w:spacing w:before="57"/>
            </w:pPr>
            <w:r>
              <w:t xml:space="preserve">          </w:t>
            </w:r>
            <w:r w:rsidR="00D860FA">
              <w:t>Developed PL/SQL scripts</w:t>
            </w:r>
            <w:r w:rsidR="007A3F92">
              <w:t xml:space="preserve"> and test them to meet the client requirement </w:t>
            </w:r>
            <w:r w:rsidR="00D860FA">
              <w:t xml:space="preserve">for data migration from legacy </w:t>
            </w:r>
            <w:r w:rsidR="007A3F92">
              <w:t xml:space="preserve">                           </w:t>
            </w:r>
            <w:r w:rsidR="000A20E5">
              <w:t xml:space="preserve">  </w:t>
            </w:r>
            <w:r w:rsidR="007A3F92">
              <w:t>s</w:t>
            </w:r>
            <w:r w:rsidR="00D860FA">
              <w:t>ystems to Oracle applications</w:t>
            </w:r>
          </w:p>
          <w:p w:rsidR="00014C99" w:rsidRPr="00014C99" w:rsidP="007F2E86" w14:paraId="3465107D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Requirement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Design.</w:t>
            </w:r>
          </w:p>
          <w:p w:rsidR="007F2E86" w:rsidRPr="007F2E86" w:rsidP="007F2E86" w14:paraId="4CC14801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Designed customized solutions to meet client requirements using Oracle EBS SCM modules</w:t>
            </w:r>
          </w:p>
          <w:p w:rsidR="007F2E86" w:rsidRPr="007F2E86" w:rsidP="007F2E86" w14:paraId="304E151D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Participated in the analysis phase by reviewing technical design documents (MD070) and functional design documents (CV060).</w:t>
            </w:r>
          </w:p>
          <w:p w:rsidR="007F2E86" w:rsidRPr="007F2E86" w:rsidP="007F2E86" w14:paraId="356054D6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Developed custom PL/SQL scripts to validate data before migration using SQL*Loader.</w:t>
            </w:r>
          </w:p>
          <w:p w:rsidR="007F2E86" w:rsidRPr="007F2E86" w:rsidP="007F2E86" w14:paraId="0432D457" w14:textId="2A5FB99C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Configured XML Publisher Reports for generating customized reports.</w:t>
            </w:r>
          </w:p>
          <w:p w:rsidR="00EB4B59" w:rsidP="007F2E86" w14:paraId="55143883" w14:textId="77777777">
            <w:pPr>
              <w:pStyle w:val="TableParagraph"/>
              <w:tabs>
                <w:tab w:val="left" w:pos="543"/>
              </w:tabs>
              <w:spacing w:before="0" w:line="274" w:lineRule="exact"/>
              <w:ind w:left="258"/>
              <w:rPr>
                <w:rFonts w:ascii="Symbol" w:hAnsi="Symbol"/>
              </w:rPr>
            </w:pPr>
          </w:p>
          <w:p w:rsidR="00EB4B59" w14:paraId="03C8C9D8" w14:textId="77777777">
            <w:pPr>
              <w:spacing w:before="57"/>
              <w:rPr>
                <w:rFonts w:ascii="Symbol" w:hAnsi="Symbol"/>
              </w:rPr>
            </w:pPr>
          </w:p>
        </w:tc>
      </w:tr>
    </w:tbl>
    <w:p w:rsidR="00EB4B59" w14:paraId="5477D23C" w14:textId="77777777">
      <w:pPr>
        <w:pStyle w:val="BodyText"/>
        <w:rPr>
          <w:b/>
        </w:rPr>
      </w:pPr>
    </w:p>
    <w:p w:rsidR="00EB4B59" w14:paraId="13C932CC" w14:textId="77777777">
      <w:pPr>
        <w:pStyle w:val="BodyText"/>
        <w:rPr>
          <w:b/>
        </w:rPr>
      </w:pPr>
    </w:p>
    <w:p w:rsidR="00EB4B59" w14:paraId="28AE7E46" w14:textId="77777777">
      <w:pPr>
        <w:pStyle w:val="BodyText"/>
        <w:spacing w:before="3"/>
        <w:rPr>
          <w:b/>
          <w:sz w:val="31"/>
        </w:rPr>
      </w:pPr>
    </w:p>
    <w:p w:rsidR="00EB4B59" w:rsidRPr="005F13EC" w14:paraId="492F05D1" w14:textId="60288B92">
      <w:pPr>
        <w:spacing w:before="1"/>
        <w:ind w:left="112"/>
        <w:rPr>
          <w:b/>
        </w:rPr>
      </w:pPr>
      <w:r w:rsidRPr="005F13EC">
        <w:rPr>
          <w:b/>
        </w:rPr>
        <w:t>PROJECT</w:t>
      </w:r>
      <w:r w:rsidRPr="005F13EC" w:rsidR="005F13EC">
        <w:rPr>
          <w:b/>
        </w:rPr>
        <w:t xml:space="preserve"> </w:t>
      </w:r>
      <w:r w:rsidRPr="005F13EC">
        <w:rPr>
          <w:b/>
        </w:rPr>
        <w:t>PROFILE</w:t>
      </w:r>
      <w:r w:rsidRPr="005F13EC" w:rsidR="005F13EC">
        <w:rPr>
          <w:b/>
        </w:rPr>
        <w:t xml:space="preserve"> </w:t>
      </w:r>
      <w:r w:rsidRPr="005F13EC" w:rsidR="00D860FA">
        <w:rPr>
          <w:b/>
          <w:spacing w:val="-4"/>
        </w:rPr>
        <w:t>3</w:t>
      </w:r>
    </w:p>
    <w:p w:rsidR="00EB4B59" w14:paraId="2BFEFA38" w14:textId="77777777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2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09"/>
        <w:gridCol w:w="8374"/>
      </w:tblGrid>
      <w:tr w14:paraId="7D0AA49B" w14:textId="77777777">
        <w:tblPrEx>
          <w:tblW w:w="0" w:type="auto"/>
          <w:tblInd w:w="208" w:type="dxa"/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6FD20145" w14:textId="3C855221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Project</w:t>
            </w:r>
            <w:r w:rsidR="005F13EC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8374" w:type="dxa"/>
          </w:tcPr>
          <w:p w:rsidR="00EB4B59" w:rsidP="000A20E5" w14:paraId="6687A67B" w14:textId="31761F44">
            <w:pPr>
              <w:pStyle w:val="TableParagraph"/>
            </w:pPr>
            <w:r>
              <w:t>Oracle</w:t>
            </w:r>
            <w:r w:rsidR="005F13EC">
              <w:t xml:space="preserve"> </w:t>
            </w:r>
            <w:r>
              <w:t>EBS</w:t>
            </w:r>
            <w:r w:rsidR="005F13EC">
              <w:t xml:space="preserve"> </w:t>
            </w:r>
            <w:r>
              <w:t xml:space="preserve">R12 </w:t>
            </w:r>
            <w:r w:rsidR="000A20E5">
              <w:t xml:space="preserve"> Support</w:t>
            </w:r>
          </w:p>
        </w:tc>
      </w:tr>
      <w:tr w14:paraId="517D8214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1C59CC0A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8374" w:type="dxa"/>
          </w:tcPr>
          <w:p w:rsidR="00EB4B59" w14:paraId="3BF56DAE" w14:textId="2E0B867C">
            <w:pPr>
              <w:pStyle w:val="TableParagraph"/>
            </w:pPr>
            <w:r>
              <w:t>MARCH</w:t>
            </w:r>
            <w:r w:rsidR="005F13EC">
              <w:t xml:space="preserve"> </w:t>
            </w:r>
            <w:r>
              <w:t>2018</w:t>
            </w:r>
            <w:r w:rsidR="005F13EC">
              <w:t xml:space="preserve"> </w:t>
            </w:r>
            <w:r>
              <w:t>MARCH</w:t>
            </w:r>
            <w:r w:rsidR="005F13EC">
              <w:t xml:space="preserve"> </w:t>
            </w:r>
            <w:r>
              <w:t>2019</w:t>
            </w:r>
          </w:p>
        </w:tc>
      </w:tr>
      <w:tr w14:paraId="6845671B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56F4193F" w14:textId="77777777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Client</w:t>
            </w:r>
          </w:p>
        </w:tc>
        <w:tc>
          <w:tcPr>
            <w:tcW w:w="8374" w:type="dxa"/>
          </w:tcPr>
          <w:p w:rsidR="00EB4B59" w14:paraId="6D7979E0" w14:textId="0B332069">
            <w:pPr>
              <w:pStyle w:val="TableParagraph"/>
            </w:pPr>
            <w:r>
              <w:t>Parsons</w:t>
            </w:r>
            <w:r w:rsidR="005F13EC">
              <w:t xml:space="preserve"> </w:t>
            </w:r>
            <w:r>
              <w:t>Corporation</w:t>
            </w:r>
          </w:p>
        </w:tc>
      </w:tr>
      <w:tr w14:paraId="11BB5139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1709" w:type="dxa"/>
          </w:tcPr>
          <w:p w:rsidR="00EB4B59" w14:paraId="499163D4" w14:textId="77777777">
            <w:pPr>
              <w:pStyle w:val="TableParagraph"/>
              <w:spacing w:before="2"/>
              <w:ind w:left="105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8374" w:type="dxa"/>
          </w:tcPr>
          <w:p w:rsidR="00EB4B59" w14:paraId="69AFA0DE" w14:textId="77777777">
            <w:pPr>
              <w:pStyle w:val="TableParagraph"/>
              <w:spacing w:before="2"/>
            </w:pPr>
            <w:r>
              <w:t>Developer</w:t>
            </w:r>
          </w:p>
        </w:tc>
      </w:tr>
      <w:tr w14:paraId="0D346EBD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73"/>
        </w:trPr>
        <w:tc>
          <w:tcPr>
            <w:tcW w:w="1709" w:type="dxa"/>
          </w:tcPr>
          <w:p w:rsidR="00EB4B59" w14:paraId="5A27B2C0" w14:textId="77777777">
            <w:pPr>
              <w:pStyle w:val="TableParagraph"/>
              <w:spacing w:before="6"/>
              <w:ind w:left="105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8374" w:type="dxa"/>
          </w:tcPr>
          <w:p w:rsidR="00EB4B59" w14:paraId="40014EAF" w14:textId="2F536FDC">
            <w:pPr>
              <w:pStyle w:val="TableParagraph"/>
              <w:spacing w:before="6"/>
            </w:pPr>
            <w:r>
              <w:t>Inventory,</w:t>
            </w:r>
            <w:r w:rsidR="00481F8B">
              <w:t xml:space="preserve"> </w:t>
            </w:r>
            <w:r>
              <w:t>Purchasing</w:t>
            </w:r>
          </w:p>
        </w:tc>
      </w:tr>
      <w:tr w14:paraId="336BF157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7"/>
        </w:trPr>
        <w:tc>
          <w:tcPr>
            <w:tcW w:w="10083" w:type="dxa"/>
            <w:gridSpan w:val="2"/>
          </w:tcPr>
          <w:p w:rsidR="00EB4B59" w14:paraId="2F88F000" w14:textId="77777777">
            <w:pPr>
              <w:pStyle w:val="TableParagraph"/>
              <w:spacing w:line="266" w:lineRule="exact"/>
              <w:ind w:left="105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14:paraId="4E719B32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205"/>
        </w:trPr>
        <w:tc>
          <w:tcPr>
            <w:tcW w:w="10083" w:type="dxa"/>
            <w:gridSpan w:val="2"/>
          </w:tcPr>
          <w:p w:rsidR="00B65009" w:rsidRPr="00B65009" w:rsidP="00B65009" w14:paraId="5BBA6990" w14:textId="048A36B6">
            <w:pPr>
              <w:spacing w:before="57"/>
            </w:pPr>
            <w:r>
              <w:t xml:space="preserve">  </w:t>
            </w:r>
          </w:p>
          <w:p w:rsidR="00B65009" w:rsidRPr="00B65009" w:rsidP="00B65009" w14:paraId="3E9FE99D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Collaborating with cross-functional teams to deliver solutions that meet client needs</w:t>
            </w:r>
          </w:p>
          <w:p w:rsidR="00B65009" w:rsidRPr="00B65009" w:rsidP="00B65009" w14:paraId="264E46CC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Providing technical expertise on various aspects of the project including design customization</w:t>
            </w:r>
          </w:p>
          <w:p w:rsidR="00B65009" w:rsidRPr="00B65009" w:rsidP="00B65009" w14:paraId="4202494D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Developing interfaces between different systems using APIs</w:t>
            </w:r>
          </w:p>
          <w:p w:rsidR="00B65009" w:rsidRPr="00B65009" w:rsidP="00B65009" w14:paraId="70714F2A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Troubleshooting issues related to application performance</w:t>
            </w:r>
          </w:p>
          <w:p w:rsidR="00B65009" w:rsidRPr="00B65009" w:rsidP="00B65009" w14:paraId="76D500DB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Preparing technical documentation including functional specifications</w:t>
            </w:r>
          </w:p>
          <w:p w:rsidR="00EB4B59" w:rsidRPr="00B65009" w:rsidP="00B65009" w14:paraId="32903BBC" w14:textId="26ED40A0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spacing w:before="0" w:line="254" w:lineRule="exact"/>
              <w:rPr>
                <w:rFonts w:ascii="Symbol" w:hAnsi="Symbol"/>
                <w:sz w:val="20"/>
              </w:rPr>
            </w:pPr>
            <w:r>
              <w:t>Conducted end-user training sessions on new functionalities</w:t>
            </w:r>
          </w:p>
          <w:p w:rsidR="00EB4B59" w14:paraId="62507330" w14:textId="77777777">
            <w:pPr>
              <w:spacing w:before="57"/>
              <w:ind w:left="654" w:hanging="260"/>
              <w:rPr>
                <w:rFonts w:ascii="Symbol" w:hAnsi="Symbol"/>
              </w:rPr>
            </w:pPr>
          </w:p>
          <w:p w:rsidR="00EB4B59" w14:paraId="435FD4C0" w14:textId="77777777">
            <w:pPr>
              <w:pStyle w:val="TableParagraph"/>
              <w:tabs>
                <w:tab w:val="left" w:pos="465"/>
                <w:tab w:val="left" w:pos="466"/>
              </w:tabs>
              <w:spacing w:before="0" w:line="259" w:lineRule="exact"/>
              <w:ind w:left="465"/>
              <w:rPr>
                <w:rFonts w:ascii="Symbol" w:hAnsi="Symbol"/>
              </w:rPr>
            </w:pPr>
          </w:p>
        </w:tc>
      </w:tr>
      <w:tr w14:paraId="3235EC47" w14:textId="77777777">
        <w:tblPrEx>
          <w:tblW w:w="0" w:type="auto"/>
          <w:tblInd w:w="20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205"/>
        </w:trPr>
        <w:tc>
          <w:tcPr>
            <w:tcW w:w="10083" w:type="dxa"/>
            <w:gridSpan w:val="2"/>
          </w:tcPr>
          <w:p w:rsidR="000A20E5" w:rsidP="00B65009" w14:paraId="092D8437" w14:textId="77777777">
            <w:pPr>
              <w:spacing w:before="57"/>
            </w:pPr>
          </w:p>
        </w:tc>
      </w:tr>
    </w:tbl>
    <w:p w:rsidR="00EB4B59" w14:paraId="775BB802" w14:textId="2A7D9896">
      <w:pPr>
        <w:pStyle w:val="BodyText"/>
        <w:rPr>
          <w:b/>
        </w:rPr>
      </w:pPr>
      <w:r>
        <w:rPr>
          <w:b/>
        </w:rPr>
        <w:t xml:space="preserve"> </w:t>
      </w:r>
    </w:p>
    <w:p w:rsidR="00EB4B59" w:rsidP="00B65009" w14:paraId="64AB46FC" w14:textId="77777777">
      <w:pPr>
        <w:pStyle w:val="Heading1"/>
        <w:ind w:left="0"/>
      </w:pPr>
      <w:bookmarkStart w:id="8" w:name="PROFESSIONAL_QUALIFICATIONS"/>
      <w:bookmarkEnd w:id="8"/>
    </w:p>
    <w:p w:rsidR="00BA68A9" w14:paraId="19CF1953" w14:textId="77777777">
      <w:pPr>
        <w:rPr>
          <w:b/>
        </w:rPr>
      </w:pPr>
      <w:r>
        <w:rPr>
          <w:b/>
        </w:rPr>
        <w:t>PROFESSIONAL QUALIFICATIONS</w:t>
      </w:r>
    </w:p>
    <w:p w:rsidR="00B65009" w14:paraId="47F98B60" w14:textId="77777777"/>
    <w:p w:rsidR="00B65009" w14:paraId="73BE5EEC" w14:textId="77777777"/>
    <w:p w:rsidR="00B65009" w14:paraId="3B114B06" w14:textId="4B3C63EF">
      <w:r>
        <w:t xml:space="preserve">Post -Graduation (Computer Applications) From </w:t>
      </w:r>
      <w:r>
        <w:t>Sinhgad</w:t>
      </w:r>
      <w:r>
        <w:t xml:space="preserve"> institute,</w:t>
      </w:r>
      <w:r w:rsidR="00896ECA">
        <w:t xml:space="preserve"> </w:t>
      </w:r>
      <w:r w:rsidR="00C974DC">
        <w:t>P</w:t>
      </w:r>
      <w:r>
        <w:t xml:space="preserve">une </w:t>
      </w:r>
      <w:r w:rsidR="00E9704C">
        <w:t>U</w:t>
      </w:r>
      <w:r>
        <w:t>niversity</w:t>
      </w:r>
      <w:r w:rsidR="00C974DC">
        <w:t xml:space="preserve"> 2016</w:t>
      </w:r>
    </w:p>
    <w:p w:rsidR="00BA68A9" w14:paraId="01D28446" w14:textId="77777777">
      <w:r>
        <w:t>Graduation in BSC (Computer Science) from VPCSC Pune.</w:t>
      </w:r>
      <w:r>
        <w:t xml:space="preserve"> </w:t>
      </w:r>
      <w:r w:rsidR="00C974DC">
        <w:t>2013</w:t>
      </w:r>
    </w:p>
    <w:p w:rsidR="00BA68A9" w14:paraId="04291241" w14:textId="54FB0FD7">
      <w:r>
        <w:t>12th from SSMB College,</w:t>
      </w:r>
      <w:r w:rsidR="00896ECA">
        <w:t xml:space="preserve"> </w:t>
      </w:r>
      <w:r>
        <w:t>Barshi</w:t>
      </w:r>
      <w:r>
        <w:t xml:space="preserve"> Maharashtra state board</w:t>
      </w:r>
      <w:r w:rsidR="00896ECA">
        <w:t xml:space="preserve"> </w:t>
      </w:r>
      <w:r w:rsidR="00C974DC">
        <w:t>2009</w:t>
      </w:r>
    </w:p>
    <w:p w:rsidR="00EB4B59" w14:paraId="36ADEA29" w14:textId="70397EB8">
      <w:r>
        <w:t xml:space="preserve">10th From MVB School </w:t>
      </w:r>
      <w:r>
        <w:t>Barshi</w:t>
      </w:r>
      <w:r>
        <w:t xml:space="preserve"> Maharashtra state board </w:t>
      </w:r>
      <w:r w:rsidR="00C974DC">
        <w:t>2007</w:t>
      </w:r>
    </w:p>
    <w:p w:rsidR="00EB4B59" w14:paraId="48FCE740" w14:textId="77777777">
      <w:pPr>
        <w:pStyle w:val="ListParagraph"/>
        <w:tabs>
          <w:tab w:val="left" w:pos="832"/>
          <w:tab w:val="left" w:pos="833"/>
        </w:tabs>
        <w:spacing w:before="7"/>
        <w:ind w:left="832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5"/>
          </v:shape>
        </w:pict>
      </w:r>
    </w:p>
    <w:sectPr w:rsidSect="000F5C5D">
      <w:footerReference w:type="default" r:id="rId6"/>
      <w:pgSz w:w="11910" w:h="16840"/>
      <w:pgMar w:top="1440" w:right="460" w:bottom="1160" w:left="1040" w:header="0" w:footer="97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B4B59" w14:paraId="1F6A8BCB" w14:textId="6C51455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713740</wp:posOffset>
              </wp:positionH>
              <wp:positionV relativeFrom="page">
                <wp:posOffset>9893300</wp:posOffset>
              </wp:positionV>
              <wp:extent cx="6134735" cy="6350"/>
              <wp:effectExtent l="0" t="0" r="0" b="0"/>
              <wp:wrapNone/>
              <wp:docPr id="70703534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613473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2049" style="width:483.05pt;height:0.5pt;margin-top:779pt;margin-left:56.2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isibility:visible;v-text-anchor:top;z-index:-251657216" fillcolor="#d9d9d9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693420</wp:posOffset>
              </wp:positionH>
              <wp:positionV relativeFrom="page">
                <wp:posOffset>9900285</wp:posOffset>
              </wp:positionV>
              <wp:extent cx="723900" cy="204470"/>
              <wp:effectExtent l="0" t="0" r="0" b="0"/>
              <wp:wrapNone/>
              <wp:docPr id="126569331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 bwMode="auto">
                      <a:xfrm>
                        <a:off x="0" y="0"/>
                        <a:ext cx="72390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B4B59" w14:textId="77777777">
                          <w:pPr>
                            <w:spacing w:before="20"/>
                            <w:ind w:left="6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 w:rsidR="00915EF1">
                            <w:rPr>
                              <w:rFonts w:ascii="Cambria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A7927">
                            <w:rPr>
                              <w:rFonts w:ascii="Cambria"/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  <w:r w:rsidR="00915EF1">
                            <w:rPr>
                              <w:rFonts w:ascii="Cambria"/>
                              <w:b/>
                              <w:sz w:val="24"/>
                            </w:rPr>
                            <w:t>|</w:t>
                          </w:r>
                          <w:r w:rsidR="00915EF1">
                            <w:rPr>
                              <w:rFonts w:ascii="Cambria"/>
                              <w:color w:val="7E7E7E"/>
                              <w:sz w:val="24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0" type="#_x0000_t202" style="width:57pt;height:16.1pt;margin-top:779.55pt;margin-left:54.6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isibility:visible;v-text-anchor:top;z-index:-251655168" filled="f" stroked="f">
              <v:textbox inset="0,0,0,0">
                <w:txbxContent>
                  <w:p w:rsidR="00EB4B59" w14:paraId="2E4A6F9E" w14:textId="77777777">
                    <w:pPr>
                      <w:spacing w:before="20"/>
                      <w:ind w:left="60"/>
                      <w:rPr>
                        <w:rFonts w:ascii="Cambria"/>
                        <w:sz w:val="24"/>
                      </w:rPr>
                    </w:pPr>
                    <w:r>
                      <w:fldChar w:fldCharType="begin"/>
                    </w:r>
                    <w:r w:rsidR="00915EF1">
                      <w:rPr>
                        <w:rFonts w:ascii="Cambria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A7927">
                      <w:rPr>
                        <w:rFonts w:ascii="Cambria"/>
                        <w:b/>
                        <w:noProof/>
                        <w:sz w:val="24"/>
                      </w:rPr>
                      <w:t>1</w:t>
                    </w:r>
                    <w:r>
                      <w:fldChar w:fldCharType="end"/>
                    </w:r>
                    <w:r w:rsidR="00915EF1">
                      <w:rPr>
                        <w:rFonts w:ascii="Cambria"/>
                        <w:b/>
                        <w:sz w:val="24"/>
                      </w:rPr>
                      <w:t>|</w:t>
                    </w:r>
                    <w:r w:rsidR="00915EF1">
                      <w:rPr>
                        <w:rFonts w:ascii="Cambria"/>
                        <w:color w:val="7E7E7E"/>
                        <w:sz w:val="24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3B18996C"/>
    <w:lvl w:ilvl="0">
      <w:start w:val="0"/>
      <w:numFmt w:val="bullet"/>
      <w:lvlText w:val=""/>
      <w:lvlJc w:val="left"/>
      <w:pPr>
        <w:ind w:left="335" w:hanging="22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5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1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2" w:hanging="226"/>
      </w:pPr>
      <w:rPr>
        <w:rFonts w:hint="default"/>
        <w:lang w:val="en-US" w:eastAsia="en-US" w:bidi="ar-SA"/>
      </w:rPr>
    </w:lvl>
  </w:abstractNum>
  <w:abstractNum w:abstractNumId="1">
    <w:nsid w:val="00000002"/>
    <w:multiLevelType w:val="hybridMultilevel"/>
    <w:tmpl w:val="7C822626"/>
    <w:lvl w:ilvl="0">
      <w:start w:val="0"/>
      <w:numFmt w:val="bullet"/>
      <w:lvlText w:val=""/>
      <w:lvlJc w:val="left"/>
      <w:pPr>
        <w:ind w:left="335" w:hanging="22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5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1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2" w:hanging="226"/>
      </w:pPr>
      <w:rPr>
        <w:rFonts w:hint="default"/>
        <w:lang w:val="en-US" w:eastAsia="en-US" w:bidi="ar-SA"/>
      </w:rPr>
    </w:lvl>
  </w:abstractNum>
  <w:abstractNum w:abstractNumId="2">
    <w:nsid w:val="00000003"/>
    <w:multiLevelType w:val="hybridMultilevel"/>
    <w:tmpl w:val="93E67C00"/>
    <w:lvl w:ilvl="0">
      <w:start w:val="0"/>
      <w:numFmt w:val="bullet"/>
      <w:lvlText w:val=""/>
      <w:lvlJc w:val="left"/>
      <w:pPr>
        <w:ind w:left="335" w:hanging="22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5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1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2" w:hanging="226"/>
      </w:pPr>
      <w:rPr>
        <w:rFonts w:hint="default"/>
        <w:lang w:val="en-US" w:eastAsia="en-US" w:bidi="ar-SA"/>
      </w:rPr>
    </w:lvl>
  </w:abstractNum>
  <w:abstractNum w:abstractNumId="3">
    <w:nsid w:val="00000004"/>
    <w:multiLevelType w:val="hybridMultilevel"/>
    <w:tmpl w:val="E6526B00"/>
    <w:lvl w:ilvl="0">
      <w:start w:val="0"/>
      <w:numFmt w:val="bullet"/>
      <w:lvlText w:val=""/>
      <w:lvlJc w:val="left"/>
      <w:pPr>
        <w:ind w:left="335" w:hanging="22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5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1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2" w:hanging="226"/>
      </w:pPr>
      <w:rPr>
        <w:rFonts w:hint="default"/>
        <w:lang w:val="en-US" w:eastAsia="en-US" w:bidi="ar-SA"/>
      </w:rPr>
    </w:lvl>
  </w:abstractNum>
  <w:abstractNum w:abstractNumId="4">
    <w:nsid w:val="00000005"/>
    <w:multiLevelType w:val="hybridMultilevel"/>
    <w:tmpl w:val="28943710"/>
    <w:lvl w:ilvl="0">
      <w:start w:val="0"/>
      <w:numFmt w:val="bullet"/>
      <w:lvlText w:val=""/>
      <w:lvlJc w:val="left"/>
      <w:pPr>
        <w:ind w:left="654" w:hanging="274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8" w:hanging="361"/>
      </w:pPr>
      <w:rPr>
        <w:rFonts w:hint="default"/>
        <w:lang w:val="en-US" w:eastAsia="en-US" w:bidi="ar-SA"/>
      </w:rPr>
    </w:lvl>
  </w:abstractNum>
  <w:abstractNum w:abstractNumId="5">
    <w:nsid w:val="00000006"/>
    <w:multiLevelType w:val="hybridMultilevel"/>
    <w:tmpl w:val="BFA007F8"/>
    <w:lvl w:ilvl="0">
      <w:start w:val="0"/>
      <w:numFmt w:val="bullet"/>
      <w:lvlText w:val=""/>
      <w:lvlJc w:val="left"/>
      <w:pPr>
        <w:ind w:left="335" w:hanging="22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5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1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2" w:hanging="226"/>
      </w:pPr>
      <w:rPr>
        <w:rFonts w:hint="default"/>
        <w:lang w:val="en-US" w:eastAsia="en-US" w:bidi="ar-SA"/>
      </w:rPr>
    </w:lvl>
  </w:abstractNum>
  <w:abstractNum w:abstractNumId="6">
    <w:nsid w:val="00000007"/>
    <w:multiLevelType w:val="hybridMultilevel"/>
    <w:tmpl w:val="5A4ED15A"/>
    <w:lvl w:ilvl="0">
      <w:start w:val="0"/>
      <w:numFmt w:val="bullet"/>
      <w:lvlText w:val=""/>
      <w:lvlJc w:val="left"/>
      <w:pPr>
        <w:ind w:left="335" w:hanging="22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5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5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1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2" w:hanging="226"/>
      </w:pPr>
      <w:rPr>
        <w:rFonts w:hint="default"/>
        <w:lang w:val="en-US" w:eastAsia="en-US" w:bidi="ar-SA"/>
      </w:rPr>
    </w:lvl>
  </w:abstractNum>
  <w:abstractNum w:abstractNumId="7">
    <w:nsid w:val="00000008"/>
    <w:multiLevelType w:val="hybridMultilevel"/>
    <w:tmpl w:val="15D4D3F2"/>
    <w:lvl w:ilvl="0">
      <w:start w:val="0"/>
      <w:numFmt w:val="bullet"/>
      <w:lvlText w:val=""/>
      <w:lvlJc w:val="left"/>
      <w:pPr>
        <w:ind w:left="542" w:hanging="284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6" w:hanging="284"/>
      </w:pPr>
      <w:rPr>
        <w:rFonts w:hint="default"/>
        <w:lang w:val="en-US" w:eastAsia="en-US" w:bidi="ar-SA"/>
      </w:rPr>
    </w:lvl>
  </w:abstractNum>
  <w:abstractNum w:abstractNumId="8">
    <w:nsid w:val="0000000A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B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C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D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E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F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10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1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4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 w:grammar="clean"/>
  <w:defaultTabStop w:val="720"/>
  <w:drawingGridHorizontalSpacing w:val="110"/>
  <w:displayHorizontalDrawingGridEvery w:val="2"/>
  <w:doNotShadeFormData/>
  <w:characterSpacingControl w:val="doNotCompress"/>
  <w:doNotValidateAgainstSchema/>
  <w:doNotDemarcateInvalidXml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3AC2"/>
    <w:rsid w:val="00014C99"/>
    <w:rsid w:val="00032519"/>
    <w:rsid w:val="00046A31"/>
    <w:rsid w:val="000A20E5"/>
    <w:rsid w:val="000F5C5D"/>
    <w:rsid w:val="00137F9F"/>
    <w:rsid w:val="00172A27"/>
    <w:rsid w:val="001918A5"/>
    <w:rsid w:val="001974D4"/>
    <w:rsid w:val="001E257A"/>
    <w:rsid w:val="001E7E9E"/>
    <w:rsid w:val="001F6440"/>
    <w:rsid w:val="0022041B"/>
    <w:rsid w:val="002644BE"/>
    <w:rsid w:val="002759DF"/>
    <w:rsid w:val="002A172C"/>
    <w:rsid w:val="002C26D8"/>
    <w:rsid w:val="002F163B"/>
    <w:rsid w:val="003D13B6"/>
    <w:rsid w:val="00401676"/>
    <w:rsid w:val="004332BE"/>
    <w:rsid w:val="00481F8B"/>
    <w:rsid w:val="004D5A76"/>
    <w:rsid w:val="005F13EC"/>
    <w:rsid w:val="00653D1E"/>
    <w:rsid w:val="0066458D"/>
    <w:rsid w:val="00734BA0"/>
    <w:rsid w:val="007A3F92"/>
    <w:rsid w:val="007C71E7"/>
    <w:rsid w:val="007F2E86"/>
    <w:rsid w:val="00896ECA"/>
    <w:rsid w:val="00915EF1"/>
    <w:rsid w:val="00935A25"/>
    <w:rsid w:val="009A7927"/>
    <w:rsid w:val="00A13C00"/>
    <w:rsid w:val="00A24E69"/>
    <w:rsid w:val="00AD70B5"/>
    <w:rsid w:val="00B65009"/>
    <w:rsid w:val="00BA68A9"/>
    <w:rsid w:val="00BD587B"/>
    <w:rsid w:val="00C31229"/>
    <w:rsid w:val="00C370EF"/>
    <w:rsid w:val="00C461C7"/>
    <w:rsid w:val="00C974DC"/>
    <w:rsid w:val="00CB5F18"/>
    <w:rsid w:val="00D31CC3"/>
    <w:rsid w:val="00D860FA"/>
    <w:rsid w:val="00DC6C63"/>
    <w:rsid w:val="00E3272D"/>
    <w:rsid w:val="00E9704C"/>
    <w:rsid w:val="00EB4B59"/>
    <w:rsid w:val="00EF52B0"/>
    <w:rsid w:val="00F260E3"/>
    <w:rsid w:val="00F96466"/>
    <w:rsid w:val="00FF438B"/>
  </w:rsids>
  <m:mathPr>
    <m:mathFont m:val="Cambria Math"/>
    <m:smallFrac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E69"/>
    <w:pPr>
      <w:widowControl w:val="0"/>
      <w:autoSpaceDE w:val="0"/>
      <w:autoSpaceDN w:val="0"/>
    </w:pPr>
    <w:rPr>
      <w:rFonts w:cs="Calibri"/>
      <w:sz w:val="22"/>
      <w:szCs w:val="22"/>
      <w:lang w:val="en-US" w:bidi="ar-SA"/>
    </w:rPr>
  </w:style>
  <w:style w:type="paragraph" w:styleId="Heading1">
    <w:name w:val="heading 1"/>
    <w:basedOn w:val="Normal"/>
    <w:qFormat/>
    <w:rsid w:val="00A24E69"/>
    <w:pPr>
      <w:ind w:left="112"/>
      <w:outlineLvl w:val="0"/>
    </w:pPr>
    <w:rPr>
      <w:rFonts w:ascii="Cambria" w:eastAsia="Cambria" w:hAnsi="Cambria" w:cs="Cambria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24E69"/>
  </w:style>
  <w:style w:type="paragraph" w:styleId="ListParagraph">
    <w:name w:val="List Paragraph"/>
    <w:basedOn w:val="Normal"/>
    <w:qFormat/>
    <w:rsid w:val="00A24E69"/>
    <w:pPr>
      <w:spacing w:before="57"/>
      <w:ind w:left="654" w:hanging="274"/>
    </w:pPr>
  </w:style>
  <w:style w:type="paragraph" w:customStyle="1" w:styleId="TableParagraph">
    <w:name w:val="Table Paragraph"/>
    <w:basedOn w:val="Normal"/>
    <w:rsid w:val="00A24E69"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450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bhijeetsakhare424424@gmail.com" TargetMode="External" /><Relationship Id="rId5" Type="http://schemas.openxmlformats.org/officeDocument/2006/relationships/image" Target="https://rdxfootmark.naukri.com/v2/track/openCv?trackingInfo=5770b6b7105af58a0f3e1dbe26ac1c01134f4b0419514c4847440321091b5b58120b120a10455a5f08435601514841481f0f2b5613581957545f4d5d4a0e560c0a4257587a4553524f0a584215081005035d4a07560329465c4a5653380c4f0343481401100a16415f5f1b4d58505045111b535f5f0e594b1b0812071953156&amp;docType=docx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4773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Kit</dc:subject>
  <dc:creator>VinayBhonsle</dc:creator>
  <cp:lastModifiedBy>Rushikesh madane</cp:lastModifiedBy>
  <cp:revision>4</cp:revision>
  <dcterms:created xsi:type="dcterms:W3CDTF">2024-05-08T14:03:00Z</dcterms:created>
  <dcterms:modified xsi:type="dcterms:W3CDTF">2024-06-11T03:34:00Z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Aspose Ltd.</vt:lpwstr>
  </property>
  <property fmtid="{D5CDD505-2E9C-101B-9397-08002B2CF9AE}" pid="4" name="ICV">
    <vt:lpwstr>9f653abb6e324ab898026b94e2e3f98f</vt:lpwstr>
  </property>
  <property fmtid="{D5CDD505-2E9C-101B-9397-08002B2CF9AE}" pid="5" name="LastSaved">
    <vt:filetime>2024-03-11T00:00:00Z</vt:filetime>
  </property>
</Properties>
</file>